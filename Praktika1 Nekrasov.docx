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5.5.0 -->
  <w:body>
    <w:p>
      <w:pPr>
        <w:numPr>
          <w:ilvl w:val="0"/>
          <w:numId w:val="1"/>
        </w:numPr>
        <w:pBdr>
          <w:left w:val="none" w:sz="0" w:space="3" w:color="auto"/>
        </w:pBdr>
        <w:spacing w:before="240" w:after="240"/>
        <w:ind w:left="1475" w:hanging="355"/>
        <w:jc w:val="left"/>
      </w:pPr>
      <w:r>
        <w:rPr>
          <w:rStyle w:val="DefaultParagraphFont0"/>
        </w:rPr>
        <w:t>Задание: 1. Покажите все процессы Apache/httpd, отсортированные по убыванию использования CPU</w:t>
      </w:r>
    </w:p>
    <w:p>
      <w:pPr>
        <w:ind w:firstLine="708"/>
      </w:pPr>
      <w:r>
        <w:rPr>
          <w:rStyle w:val="DefaultParagraphFont0"/>
          <w:rFonts w:ascii="Inter" w:eastAsia="Inter" w:hAnsi="Inter" w:cs="Inter"/>
          <w:sz w:val="20"/>
          <w:szCs w:val="20"/>
        </w:rPr>
        <w:t xml:space="preserve">       2. Вывод должен содержать: PID, %CPU, %MEM, TIME+, COMMAND</w:t>
      </w:r>
    </w:p>
    <w:p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FF0000"/>
          <w:shd w:val="clear" w:color="auto" w:fill="FFFFFF"/>
        </w:rPr>
        <w:t>ps -C apache2 -o pid,%cpu,%mem,time,comm --sort=-%cpu</w:t>
      </w:r>
    </w:p>
    <w:p>
      <w:pPr>
        <w:numPr>
          <w:ilvl w:val="0"/>
          <w:numId w:val="2"/>
        </w:numPr>
        <w:pBdr>
          <w:left w:val="none" w:sz="0" w:space="3" w:color="auto"/>
        </w:pBdr>
        <w:spacing w:before="240" w:after="240"/>
        <w:ind w:left="1475" w:hanging="355"/>
        <w:jc w:val="left"/>
      </w:pPr>
      <w:r>
        <w:rPr>
          <w:rStyle w:val="DefaultParagraphFont0"/>
        </w:rPr>
        <w:t xml:space="preserve">Задание: 1. Покажите использование памяти в удобочитаемом формате </w:t>
      </w:r>
    </w:p>
    <w:p>
      <w:pPr>
        <w:ind w:firstLine="708"/>
      </w:pPr>
      <w:r>
        <w:rPr>
          <w:rStyle w:val="DefaultParagraphFont0"/>
          <w:rFonts w:ascii="Inter" w:eastAsia="Inter" w:hAnsi="Inter" w:cs="Inter"/>
          <w:sz w:val="20"/>
          <w:szCs w:val="20"/>
        </w:rPr>
        <w:t xml:space="preserve">       2. Запишите, что означают колонки «free» и «available»</w:t>
      </w:r>
    </w:p>
    <w:p>
      <w:pPr>
        <w:ind w:left="1416"/>
      </w:pPr>
      <w:r>
        <w:rPr>
          <w:rStyle w:val="DefaultParagraphFont0"/>
          <w:rFonts w:ascii="Inter" w:eastAsia="Inter" w:hAnsi="Inter" w:cs="Inter"/>
          <w:sz w:val="20"/>
          <w:szCs w:val="20"/>
        </w:rPr>
        <w:t xml:space="preserve">       3. Определите, используется ли swap </w:t>
      </w:r>
    </w:p>
    <w:p>
      <w:pPr>
        <w:ind w:left="1416"/>
      </w:pPr>
      <w:r>
        <w:rPr>
          <w:rStyle w:val="DefaultParagraphFont0"/>
          <w:rFonts w:ascii="Times New Roman" w:eastAsia="Times New Roman" w:hAnsi="Times New Roman" w:cs="Times New Roman"/>
          <w:color w:val="FF0000"/>
          <w:sz w:val="23"/>
          <w:szCs w:val="23"/>
        </w:rPr>
        <w:t xml:space="preserve">free –h </w:t>
      </w:r>
    </w:p>
    <w:p>
      <w:pPr>
        <w:ind w:left="1416"/>
      </w:pPr>
      <w:r>
        <w:rPr>
          <w:rFonts w:ascii="Times New Roman" w:eastAsia="Times New Roman" w:hAnsi="Times New Roman" w:cs="Times New Roman"/>
          <w:color w:val="FF0000"/>
          <w:sz w:val="23"/>
          <w:szCs w:val="23"/>
        </w:rPr>
        <w:t>free — полностью неиспользуемая память</w:t>
        <w:br/>
        <w:t>available — память, реально доступная приложениям без активного использования swap (с учётом reclaimable cache)</w:t>
      </w:r>
    </w:p>
    <w:p>
      <w:pPr>
        <w:numPr>
          <w:ilvl w:val="0"/>
          <w:numId w:val="3"/>
        </w:numPr>
        <w:pBdr>
          <w:left w:val="none" w:sz="0" w:space="3" w:color="auto"/>
        </w:pBdr>
        <w:spacing w:before="240" w:after="240"/>
        <w:ind w:left="1475" w:hanging="355"/>
        <w:jc w:val="left"/>
      </w:pPr>
      <w:r>
        <w:rPr>
          <w:rStyle w:val="DefaultParagraphFont0"/>
        </w:rPr>
        <w:t xml:space="preserve">Задание: 1. Покажите топ-5 процессов пользователя ivan по использованию CPU </w:t>
      </w:r>
    </w:p>
    <w:p>
      <w:pPr>
        <w:ind w:left="1416"/>
      </w:pPr>
      <w:r>
        <w:rPr>
          <w:rStyle w:val="DefaultParagraphFont0"/>
          <w:rFonts w:ascii="Inter" w:eastAsia="Inter" w:hAnsi="Inter" w:cs="Inter"/>
          <w:sz w:val="20"/>
          <w:szCs w:val="20"/>
        </w:rPr>
        <w:t xml:space="preserve">       2. Для каждого процесса запишите PID и время выполнения (TIME+)</w:t>
      </w:r>
    </w:p>
    <w:p>
      <w:pPr>
        <w:ind w:left="1416"/>
      </w:pPr>
      <w:r>
        <w:rPr>
          <w:rStyle w:val="DefaultParagraphFont0"/>
          <w:rFonts w:ascii="Inter" w:eastAsia="Inter" w:hAnsi="Inter" w:cs="Inter"/>
          <w:sz w:val="20"/>
          <w:szCs w:val="20"/>
        </w:rPr>
        <w:t xml:space="preserve">       3. Объясните, почему TIME+ важнее %CPU для принятия решения о завершении </w:t>
      </w:r>
    </w:p>
    <w:p>
      <w:pPr>
        <w:spacing w:after="0"/>
        <w:ind w:left="1416"/>
      </w:pPr>
      <w:r>
        <w:rPr>
          <w:rFonts w:ascii="Times New Roman" w:eastAsia="Times New Roman" w:hAnsi="Times New Roman" w:cs="Times New Roman"/>
          <w:color w:val="FF0000"/>
          <w:sz w:val="23"/>
          <w:szCs w:val="23"/>
        </w:rPr>
        <w:t>ps -u ivan -o pid,%cpu,time,comm --sort=-%cpu | head -6</w:t>
      </w:r>
      <w:r>
        <w:rPr>
          <w:color w:val="FF0000"/>
        </w:rPr>
        <w:t> </w:t>
        <w:br/>
      </w:r>
      <w:r>
        <w:rPr>
          <w:rFonts w:ascii="Times New Roman" w:eastAsia="Times New Roman" w:hAnsi="Times New Roman" w:cs="Times New Roman"/>
          <w:color w:val="FF0000"/>
          <w:sz w:val="23"/>
          <w:szCs w:val="23"/>
        </w:rPr>
        <w:t>%CPU показывает текущую нагрузку</w:t>
      </w:r>
    </w:p>
    <w:p>
      <w:pPr>
        <w:spacing w:before="0" w:after="0"/>
        <w:ind w:left="1416"/>
        <w:rPr>
          <w:rFonts w:ascii="Times New Roman" w:eastAsia="Times New Roman" w:hAnsi="Times New Roman" w:cs="Times New Roman"/>
          <w:color w:val="FF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FF0000"/>
          <w:sz w:val="23"/>
          <w:szCs w:val="23"/>
        </w:rPr>
        <w:t>TIME+ показывает суммарное процессорное время за всё время жизни процесса</w:t>
      </w:r>
    </w:p>
    <w:p>
      <w:pPr>
        <w:spacing w:before="0"/>
        <w:ind w:left="1416"/>
        <w:rPr>
          <w:rFonts w:ascii="Times New Roman" w:eastAsia="Times New Roman" w:hAnsi="Times New Roman" w:cs="Times New Roman"/>
          <w:color w:val="FF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FF0000"/>
          <w:sz w:val="23"/>
          <w:szCs w:val="23"/>
        </w:rPr>
        <w:t>Процесс с небольшим текущим %CPU мог уже долго перегружать систему, поэтому TIME+ полезнее для анализа</w:t>
      </w:r>
    </w:p>
    <w:p>
      <w:pPr>
        <w:numPr>
          <w:ilvl w:val="0"/>
          <w:numId w:val="4"/>
        </w:numPr>
        <w:pBdr>
          <w:left w:val="none" w:sz="0" w:space="3" w:color="auto"/>
        </w:pBdr>
        <w:spacing w:before="240" w:after="240"/>
        <w:ind w:left="1475" w:hanging="355"/>
        <w:jc w:val="left"/>
      </w:pPr>
      <w:r>
        <w:rPr>
          <w:rStyle w:val="DefaultParagraphFont0"/>
        </w:rPr>
        <w:t xml:space="preserve">Задание: 1. Покажите все файлы, открытые процессом с PID 1234 </w:t>
      </w:r>
    </w:p>
    <w:p>
      <w:pPr>
        <w:ind w:left="1416"/>
      </w:pPr>
      <w:r>
        <w:rPr>
          <w:rStyle w:val="DefaultParagraphFont0"/>
          <w:rFonts w:ascii="Inter" w:eastAsia="Inter" w:hAnsi="Inter" w:cs="Inter"/>
          <w:sz w:val="20"/>
          <w:szCs w:val="20"/>
        </w:rPr>
        <w:t xml:space="preserve">       2. Найдите в выводе конфигурационные файлы nginx</w:t>
      </w:r>
    </w:p>
    <w:p>
      <w:pPr>
        <w:ind w:left="1416"/>
      </w:pPr>
      <w:r>
        <w:rPr>
          <w:rFonts w:ascii="Times New Roman" w:eastAsia="Times New Roman" w:hAnsi="Times New Roman" w:cs="Times New Roman"/>
          <w:color w:val="FF0000"/>
          <w:sz w:val="23"/>
          <w:szCs w:val="23"/>
        </w:rPr>
        <w:t>lsof -p 1234 | grep nginx</w:t>
      </w:r>
    </w:p>
    <w:p>
      <w:pPr>
        <w:numPr>
          <w:ilvl w:val="0"/>
          <w:numId w:val="5"/>
        </w:numPr>
        <w:pBdr>
          <w:left w:val="none" w:sz="0" w:space="3" w:color="auto"/>
        </w:pBdr>
        <w:spacing w:before="240" w:after="240"/>
        <w:ind w:left="1475" w:hanging="355"/>
        <w:jc w:val="left"/>
      </w:pPr>
      <w:r>
        <w:rPr>
          <w:rStyle w:val="DefaultParagraphFont0"/>
        </w:rPr>
        <w:t xml:space="preserve">Задание: 1. Обновите список репозиториев </w:t>
      </w:r>
    </w:p>
    <w:p>
      <w:r>
        <w:rPr>
          <w:rStyle w:val="DefaultParagraphFont0"/>
          <w:rFonts w:ascii="Inter" w:eastAsia="Inter" w:hAnsi="Inter" w:cs="Inter"/>
          <w:sz w:val="20"/>
          <w:szCs w:val="20"/>
        </w:rPr>
        <w:t xml:space="preserve">2. Покажите, какие пакеты будут обновлены (без установки) </w:t>
      </w:r>
    </w:p>
    <w:p>
      <w:r>
        <w:rPr>
          <w:rStyle w:val="DefaultParagraphFont0"/>
          <w:rFonts w:ascii="Inter" w:eastAsia="Inter" w:hAnsi="Inter" w:cs="Inter"/>
          <w:sz w:val="20"/>
          <w:szCs w:val="20"/>
        </w:rPr>
        <w:t>3. Выполните обновление с подтверждением</w:t>
      </w:r>
    </w:p>
    <w:p>
      <w:r>
        <w:rPr>
          <w:rFonts w:ascii="Times New Roman" w:eastAsia="Times New Roman" w:hAnsi="Times New Roman" w:cs="Times New Roman"/>
          <w:color w:val="FF0000"/>
          <w:sz w:val="23"/>
          <w:szCs w:val="23"/>
        </w:rPr>
        <w:t>sudo apt update</w:t>
        <w:br/>
        <w:t>apt list --upgradable</w:t>
        <w:br/>
        <w:t>sudo apt upgrade</w:t>
      </w:r>
    </w:p>
    <w:p>
      <w:pPr>
        <w:numPr>
          <w:ilvl w:val="0"/>
          <w:numId w:val="6"/>
        </w:numPr>
        <w:pBdr>
          <w:left w:val="none" w:sz="0" w:space="3" w:color="auto"/>
        </w:pBdr>
        <w:spacing w:before="240" w:after="240"/>
        <w:ind w:left="1475" w:hanging="355"/>
        <w:jc w:val="left"/>
      </w:pPr>
      <w:r>
        <w:rPr>
          <w:rStyle w:val="DefaultParagraphFont0"/>
        </w:rPr>
        <w:t xml:space="preserve">Задание: 1. Показать полный список файлов, установленных пакетом nginx </w:t>
      </w:r>
      <w:r>
        <w:t> </w:t>
      </w:r>
      <w:r>
        <w:rPr>
          <w:rStyle w:val="DefaultParagraphFont0"/>
        </w:rPr>
        <w:t>       2. Найдите путь к основному конфигурационному файлу</w:t>
      </w:r>
    </w:p>
    <w:p>
      <w:pPr>
        <w:ind w:left="1416"/>
      </w:pPr>
      <w:r>
        <w:rPr>
          <w:rFonts w:ascii="Times New Roman" w:eastAsia="Times New Roman" w:hAnsi="Times New Roman" w:cs="Times New Roman"/>
          <w:color w:val="FF0000"/>
          <w:sz w:val="23"/>
          <w:szCs w:val="23"/>
        </w:rPr>
        <w:t>dpkg -L nginx | grep 'nginx.conf'</w:t>
      </w:r>
    </w:p>
    <w:p>
      <w:pPr>
        <w:numPr>
          <w:ilvl w:val="0"/>
          <w:numId w:val="7"/>
        </w:numPr>
        <w:pBdr>
          <w:left w:val="none" w:sz="0" w:space="3" w:color="auto"/>
        </w:pBdr>
        <w:spacing w:before="240" w:after="240"/>
        <w:ind w:left="1475" w:hanging="355"/>
        <w:jc w:val="left"/>
      </w:pPr>
      <w:r>
        <w:rPr>
          <w:rStyle w:val="DefaultParagraphFont0"/>
        </w:rPr>
        <w:t xml:space="preserve">Задание: 1. Откройте руководство по grep </w:t>
      </w:r>
      <w:r>
        <w:t> </w:t>
      </w:r>
    </w:p>
    <w:p>
      <w:pPr>
        <w:ind w:left="1416"/>
      </w:pPr>
      <w:r>
        <w:rPr>
          <w:rStyle w:val="DefaultParagraphFont0"/>
          <w:rFonts w:ascii="Inter" w:eastAsia="Inter" w:hAnsi="Inter" w:cs="Inter"/>
          <w:sz w:val="20"/>
          <w:szCs w:val="20"/>
        </w:rPr>
        <w:t xml:space="preserve">       2. Найдите ключ для игнорирования регистра 3. Запишите найденный ключ</w:t>
      </w:r>
    </w:p>
    <w:p>
      <w:pPr>
        <w:spacing w:after="0"/>
        <w:ind w:left="1416"/>
      </w:pPr>
      <w:r>
        <w:rPr>
          <w:rFonts w:ascii="Times New Roman" w:eastAsia="Times New Roman" w:hAnsi="Times New Roman" w:cs="Times New Roman"/>
          <w:color w:val="FF0000"/>
          <w:sz w:val="23"/>
          <w:szCs w:val="23"/>
        </w:rPr>
        <w:t>man grep</w:t>
      </w:r>
    </w:p>
    <w:p>
      <w:pPr>
        <w:spacing w:before="0"/>
        <w:ind w:left="1416"/>
        <w:rPr>
          <w:rFonts w:ascii="Times New Roman" w:eastAsia="Times New Roman" w:hAnsi="Times New Roman" w:cs="Times New Roman"/>
          <w:color w:val="FF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FF0000"/>
          <w:sz w:val="23"/>
          <w:szCs w:val="23"/>
        </w:rPr>
        <w:t>Поиск внутри man: /i; ключ: -i</w:t>
      </w:r>
    </w:p>
    <w:p>
      <w:pPr>
        <w:numPr>
          <w:ilvl w:val="0"/>
          <w:numId w:val="8"/>
        </w:numPr>
        <w:pBdr>
          <w:left w:val="none" w:sz="0" w:space="3" w:color="auto"/>
        </w:pBdr>
        <w:spacing w:before="240" w:after="240"/>
        <w:ind w:left="1475" w:hanging="355"/>
        <w:jc w:val="left"/>
      </w:pPr>
      <w:r>
        <w:rPr>
          <w:rStyle w:val="DefaultParagraphFont0"/>
        </w:rPr>
        <w:t xml:space="preserve">Задание: 1. Показать полную информацию о CPU </w:t>
      </w:r>
    </w:p>
    <w:p>
      <w:pPr>
        <w:ind w:left="1416"/>
      </w:pPr>
      <w:r>
        <w:rPr>
          <w:rStyle w:val="DefaultParagraphFont0"/>
          <w:rFonts w:ascii="Inter" w:eastAsia="Inter" w:hAnsi="Inter" w:cs="Inter"/>
          <w:sz w:val="20"/>
          <w:szCs w:val="20"/>
        </w:rPr>
        <w:t xml:space="preserve">       2. Запишите: количество ядер, потоков, модель процессора</w:t>
      </w:r>
    </w:p>
    <w:p>
      <w:pPr>
        <w:ind w:left="1416"/>
      </w:pPr>
      <w:r>
        <w:rPr>
          <w:rStyle w:val="DefaultParagraphFont0"/>
          <w:rFonts w:ascii="Times New Roman" w:eastAsia="Times New Roman" w:hAnsi="Times New Roman" w:cs="Times New Roman"/>
          <w:color w:val="FF0000"/>
          <w:sz w:val="23"/>
          <w:szCs w:val="23"/>
        </w:rPr>
        <w:t>lscpu</w:t>
      </w:r>
    </w:p>
    <w:p>
      <w:pPr>
        <w:numPr>
          <w:ilvl w:val="0"/>
          <w:numId w:val="9"/>
        </w:numPr>
        <w:pBdr>
          <w:left w:val="none" w:sz="0" w:space="3" w:color="auto"/>
        </w:pBdr>
        <w:spacing w:before="240" w:after="240"/>
        <w:ind w:left="1475" w:hanging="355"/>
        <w:jc w:val="left"/>
      </w:pPr>
      <w:r>
        <w:rPr>
          <w:rStyle w:val="DefaultParagraphFont0"/>
        </w:rPr>
        <w:t xml:space="preserve">Задание: 1. Запустите мониторинг дисковой активности в реальном времени </w:t>
      </w:r>
    </w:p>
    <w:p>
      <w:pPr>
        <w:ind w:firstLine="708"/>
      </w:pPr>
      <w:r>
        <w:rPr>
          <w:rStyle w:val="DefaultParagraphFont0"/>
          <w:rFonts w:ascii="Inter" w:eastAsia="Inter" w:hAnsi="Inter" w:cs="Inter"/>
          <w:sz w:val="20"/>
          <w:szCs w:val="20"/>
        </w:rPr>
        <w:t xml:space="preserve">       2. Укажите, какие права требуются для команды </w:t>
      </w:r>
    </w:p>
    <w:p>
      <w:pPr>
        <w:ind w:left="1416"/>
      </w:pPr>
      <w:r>
        <w:rPr>
          <w:rStyle w:val="DefaultParagraphFont0"/>
          <w:rFonts w:ascii="Inter" w:eastAsia="Inter" w:hAnsi="Inter" w:cs="Inter"/>
          <w:sz w:val="20"/>
          <w:szCs w:val="20"/>
        </w:rPr>
        <w:t xml:space="preserve">       3. Предложите альтернативу без root-прав</w:t>
      </w:r>
    </w:p>
    <w:p>
      <w:pPr>
        <w:ind w:left="1416"/>
      </w:pPr>
      <w:r>
        <w:rPr>
          <w:rFonts w:ascii="Times New Roman" w:eastAsia="Times New Roman" w:hAnsi="Times New Roman" w:cs="Times New Roman"/>
          <w:color w:val="FF0000"/>
          <w:sz w:val="23"/>
          <w:szCs w:val="23"/>
        </w:rPr>
        <w:t>sudo iotop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color w:val="FF0000"/>
          <w:sz w:val="23"/>
          <w:szCs w:val="23"/>
        </w:rPr>
        <w:t>обычно нужны root-права или CAP_NET_ADMIN</w:t>
        <w:br/>
        <w:t>Альтернатива: iostat или vmstat 1</w:t>
      </w:r>
    </w:p>
    <w:p>
      <w:pPr>
        <w:numPr>
          <w:ilvl w:val="0"/>
          <w:numId w:val="10"/>
        </w:numPr>
        <w:pBdr>
          <w:left w:val="none" w:sz="0" w:space="3" w:color="auto"/>
        </w:pBdr>
        <w:spacing w:before="240" w:after="240"/>
        <w:ind w:left="1515" w:hanging="475"/>
        <w:jc w:val="left"/>
      </w:pPr>
      <w:r>
        <w:rPr>
          <w:rStyle w:val="DefaultParagraphFont0"/>
        </w:rPr>
        <w:t xml:space="preserve">Задание: 1. Напишите строку crontab для задачи </w:t>
      </w:r>
    </w:p>
    <w:p>
      <w:pPr>
        <w:ind w:firstLine="696"/>
      </w:pPr>
      <w:r>
        <w:rPr>
          <w:rStyle w:val="DefaultParagraphFont0"/>
          <w:rFonts w:ascii="Inter" w:eastAsia="Inter" w:hAnsi="Inter" w:cs="Inter"/>
          <w:sz w:val="20"/>
          <w:szCs w:val="20"/>
        </w:rPr>
        <w:t xml:space="preserve">2. Укажите, где будет храниться лог выполнения </w:t>
      </w:r>
    </w:p>
    <w:p>
      <w:pPr>
        <w:ind w:firstLine="696"/>
      </w:pPr>
      <w:r>
        <w:rPr>
          <w:rStyle w:val="DefaultParagraphFont0"/>
          <w:rFonts w:ascii="Inter" w:eastAsia="Inter" w:hAnsi="Inter" w:cs="Inter"/>
          <w:sz w:val="20"/>
          <w:szCs w:val="20"/>
        </w:rPr>
        <w:t>3. Объясните, какая рабочая директория будет у задачи</w:t>
      </w:r>
    </w:p>
    <w:p>
      <w:pPr>
        <w:spacing w:after="0"/>
        <w:ind w:firstLine="696"/>
      </w:pPr>
      <w:r>
        <w:rPr>
          <w:rFonts w:ascii="Times New Roman" w:eastAsia="Times New Roman" w:hAnsi="Times New Roman" w:cs="Times New Roman"/>
          <w:color w:val="FF0000"/>
          <w:sz w:val="23"/>
          <w:szCs w:val="23"/>
        </w:rPr>
        <w:t>​30 2 * * * /opt/scripts/backup.sh &gt;&gt; /var/log/backup_db.log 2&gt;&amp;1</w:t>
        <w:br/>
      </w:r>
      <w:r>
        <w:rPr>
          <w:rFonts w:ascii="Times New Roman" w:eastAsia="Times New Roman" w:hAnsi="Times New Roman" w:cs="Times New Roman"/>
          <w:color w:val="FF0000"/>
        </w:rPr>
        <w:t>лог: </w:t>
      </w:r>
      <w:r>
        <w:rPr>
          <w:rFonts w:ascii="Times New Roman" w:eastAsia="Times New Roman" w:hAnsi="Times New Roman" w:cs="Times New Roman"/>
          <w:color w:val="FF0000"/>
          <w:sz w:val="23"/>
          <w:szCs w:val="23"/>
        </w:rPr>
        <w:t>/var/log/backup_db.log</w:t>
      </w:r>
    </w:p>
    <w:p>
      <w:pPr>
        <w:spacing w:before="0" w:after="0"/>
        <w:ind w:firstLine="696"/>
        <w:rPr>
          <w:rFonts w:ascii="Times New Roman" w:eastAsia="Times New Roman" w:hAnsi="Times New Roman" w:cs="Times New Roman"/>
          <w:color w:val="FF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FF0000"/>
          <w:sz w:val="23"/>
          <w:szCs w:val="23"/>
        </w:rPr>
        <w:t>cron запускает задачу из домашнего каталога пользователя,</w:t>
      </w:r>
    </w:p>
    <w:p>
      <w:pPr>
        <w:spacing w:before="0"/>
        <w:ind w:firstLine="696"/>
        <w:rPr>
          <w:rFonts w:ascii="Times New Roman" w:eastAsia="Times New Roman" w:hAnsi="Times New Roman" w:cs="Times New Roman"/>
          <w:color w:val="FF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FF0000"/>
          <w:sz w:val="23"/>
          <w:szCs w:val="23"/>
        </w:rPr>
        <w:t>нельзя полагаться на текущую директорию, лучше использовать абсолютные пути</w:t>
      </w:r>
    </w:p>
    <w:p>
      <w:pPr>
        <w:numPr>
          <w:ilvl w:val="0"/>
          <w:numId w:val="11"/>
        </w:numPr>
        <w:pBdr>
          <w:left w:val="none" w:sz="0" w:space="3" w:color="auto"/>
        </w:pBdr>
        <w:spacing w:before="240" w:after="240"/>
        <w:ind w:left="1515" w:hanging="475"/>
        <w:jc w:val="left"/>
      </w:pPr>
      <w:r>
        <w:rPr>
          <w:rStyle w:val="DefaultParagraphFont0"/>
        </w:rPr>
        <w:t xml:space="preserve">Задание: 1. Перезапустите службу nginx </w:t>
      </w:r>
    </w:p>
    <w:p>
      <w:pPr>
        <w:ind w:firstLine="696"/>
      </w:pPr>
      <w:r>
        <w:rPr>
          <w:rStyle w:val="DefaultParagraphFont0"/>
          <w:rFonts w:ascii="Inter" w:eastAsia="Inter" w:hAnsi="Inter" w:cs="Inter"/>
          <w:sz w:val="20"/>
          <w:szCs w:val="20"/>
        </w:rPr>
        <w:t xml:space="preserve">        2. Проверьте статус службы </w:t>
      </w:r>
    </w:p>
    <w:p>
      <w:pPr>
        <w:ind w:left="1416"/>
      </w:pPr>
      <w:r>
        <w:rPr>
          <w:rStyle w:val="DefaultParagraphFont0"/>
          <w:rFonts w:ascii="Inter" w:eastAsia="Inter" w:hAnsi="Inter" w:cs="Inter"/>
          <w:sz w:val="20"/>
          <w:szCs w:val="20"/>
        </w:rPr>
        <w:t xml:space="preserve">        3. Убедитесь, что служба активна и работает</w:t>
      </w:r>
    </w:p>
    <w:p>
      <w:pPr>
        <w:ind w:left="1416"/>
      </w:pPr>
      <w:r>
        <w:rPr>
          <w:rFonts w:ascii="Times New Roman" w:eastAsia="Times New Roman" w:hAnsi="Times New Roman" w:cs="Times New Roman"/>
          <w:color w:val="FF0000"/>
          <w:sz w:val="23"/>
          <w:szCs w:val="23"/>
        </w:rPr>
        <w:t>sudo systemctl restart nginx</w:t>
        <w:br/>
        <w:t>sudo system ctl status nginx</w:t>
        <w:br/>
        <w:t>sudo system ctl is-active nginx</w:t>
      </w:r>
    </w:p>
    <w:p>
      <w:pPr>
        <w:numPr>
          <w:ilvl w:val="0"/>
          <w:numId w:val="12"/>
        </w:numPr>
        <w:pBdr>
          <w:left w:val="none" w:sz="0" w:space="3" w:color="auto"/>
        </w:pBdr>
        <w:spacing w:before="240" w:after="240"/>
        <w:ind w:left="1515" w:hanging="475"/>
        <w:jc w:val="left"/>
      </w:pPr>
      <w:r>
        <w:rPr>
          <w:rStyle w:val="DefaultParagraphFont0"/>
        </w:rPr>
        <w:t xml:space="preserve">Задание: 1. Покажите все текущие переменные окружения </w:t>
      </w:r>
    </w:p>
    <w:p>
      <w:pPr>
        <w:ind w:firstLine="708"/>
      </w:pPr>
      <w:r>
        <w:rPr>
          <w:rStyle w:val="DefaultParagraphFont0"/>
          <w:rFonts w:ascii="Inter" w:eastAsia="Inter" w:hAnsi="Inter" w:cs="Inter"/>
          <w:sz w:val="20"/>
          <w:szCs w:val="20"/>
        </w:rPr>
        <w:t xml:space="preserve">       2. Найдите переменную PATH и запишите её значение </w:t>
      </w:r>
    </w:p>
    <w:p>
      <w:pPr>
        <w:ind w:left="1416"/>
      </w:pPr>
      <w:r>
        <w:rPr>
          <w:rStyle w:val="DefaultParagraphFont0"/>
          <w:rFonts w:ascii="Inter" w:eastAsia="Inter" w:hAnsi="Inter" w:cs="Inter"/>
          <w:sz w:val="20"/>
          <w:szCs w:val="20"/>
        </w:rPr>
        <w:t xml:space="preserve">       3. Объясните, почему в cron окружение отличается от интерактивной сессии</w:t>
      </w:r>
    </w:p>
    <w:p>
      <w:pPr>
        <w:ind w:left="1416"/>
      </w:pPr>
      <w:r>
        <w:rPr>
          <w:rStyle w:val="DefaultParagraphFont0"/>
          <w:rFonts w:ascii="Times New Roman" w:eastAsia="Times New Roman" w:hAnsi="Times New Roman" w:cs="Times New Roman"/>
          <w:color w:val="FF0000"/>
          <w:sz w:val="23"/>
          <w:szCs w:val="23"/>
        </w:rPr>
        <w:t>env</w:t>
      </w:r>
    </w:p>
    <w:p>
      <w:pPr>
        <w:ind w:left="1416"/>
        <w:rPr>
          <w:rFonts w:ascii="Times New Roman" w:eastAsia="Times New Roman" w:hAnsi="Times New Roman" w:cs="Times New Roman"/>
          <w:color w:val="FF0000"/>
          <w:sz w:val="23"/>
          <w:szCs w:val="23"/>
        </w:rPr>
      </w:pPr>
      <w:r>
        <w:rPr>
          <w:rStyle w:val="DefaultParagraphFont0"/>
          <w:rFonts w:ascii="Times New Roman" w:eastAsia="Times New Roman" w:hAnsi="Times New Roman" w:cs="Times New Roman"/>
          <w:color w:val="FF0000"/>
          <w:sz w:val="23"/>
          <w:szCs w:val="23"/>
        </w:rPr>
        <w:t>echo $PATH</w:t>
      </w:r>
    </w:p>
    <w:p>
      <w:pPr>
        <w:ind w:left="1416"/>
      </w:pPr>
      <w:r>
        <w:rPr>
          <w:rFonts w:ascii="Times New Roman" w:eastAsia="Times New Roman" w:hAnsi="Times New Roman" w:cs="Times New Roman"/>
          <w:color w:val="FF0000"/>
          <w:sz w:val="23"/>
          <w:szCs w:val="23"/>
        </w:rPr>
        <w:t>Cron выполняет задачи в упрощённом окружении, игнорируя файлы инициализации оболочки. Из-за этого в нём короткий PATH, нет ваших алиасов и пользовательских переменных. Именно поэтому скрипт отлично работает вручную, но под cron выдаёт ошибку — он просто не находит привычные команды или полагается на переменные, которые не были заданы.</w:t>
      </w:r>
    </w:p>
    <w:p>
      <w:pPr>
        <w:numPr>
          <w:ilvl w:val="0"/>
          <w:numId w:val="13"/>
        </w:numPr>
        <w:pBdr>
          <w:left w:val="none" w:sz="0" w:space="3" w:color="auto"/>
        </w:pBdr>
        <w:spacing w:before="240" w:after="240"/>
        <w:ind w:left="1515" w:hanging="475"/>
        <w:jc w:val="left"/>
      </w:pPr>
      <w:r>
        <w:rPr>
          <w:rStyle w:val="DefaultParagraphFont0"/>
        </w:rPr>
        <w:t xml:space="preserve">Задание: 1. Запустите трассировку системных вызовов для процесса 5678 </w:t>
      </w:r>
    </w:p>
    <w:p>
      <w:pPr>
        <w:ind w:firstLine="708"/>
      </w:pPr>
      <w:r>
        <w:rPr>
          <w:rStyle w:val="DefaultParagraphFont0"/>
          <w:rFonts w:ascii="Inter" w:eastAsia="Inter" w:hAnsi="Inter" w:cs="Inter"/>
          <w:sz w:val="20"/>
          <w:szCs w:val="20"/>
        </w:rPr>
        <w:t xml:space="preserve">       2. Ограничьте вывод последними 20 строками для анализа </w:t>
      </w:r>
    </w:p>
    <w:p>
      <w:pPr>
        <w:ind w:left="1416"/>
      </w:pPr>
      <w:r>
        <w:rPr>
          <w:rStyle w:val="DefaultParagraphFont0"/>
          <w:rFonts w:ascii="Inter" w:eastAsia="Inter" w:hAnsi="Inter" w:cs="Inter"/>
          <w:sz w:val="20"/>
          <w:szCs w:val="20"/>
        </w:rPr>
        <w:t xml:space="preserve">       3. Объясните, что означает состояние «D» в выводе ps</w:t>
      </w:r>
    </w:p>
    <w:p>
      <w:pPr>
        <w:ind w:left="1416"/>
      </w:pPr>
      <w:r>
        <w:rPr>
          <w:rFonts w:ascii="Times New Roman" w:eastAsia="Times New Roman" w:hAnsi="Times New Roman" w:cs="Times New Roman"/>
          <w:color w:val="FF0000"/>
          <w:sz w:val="23"/>
          <w:szCs w:val="23"/>
        </w:rPr>
        <w:t>sudo strace -p 5678 -o /tmp/strace.out</w:t>
        <w:br/>
        <w:t>tail -20 /tmp/strace.out</w:t>
      </w:r>
      <w:r>
        <w:rPr>
          <w:color w:val="FF0000"/>
        </w:rPr>
        <w:br/>
      </w:r>
      <w:r>
        <w:rPr>
          <w:rFonts w:ascii="Times New Roman" w:eastAsia="Times New Roman" w:hAnsi="Times New Roman" w:cs="Times New Roman"/>
          <w:color w:val="FF0000"/>
          <w:sz w:val="23"/>
          <w:szCs w:val="23"/>
        </w:rPr>
        <w:t>непрерываемый сон (обычно ожидание дискового I/O)процесс нельзя завершить обычным signal до завершения операции</w:t>
      </w:r>
    </w:p>
    <w:p>
      <w:pPr>
        <w:numPr>
          <w:ilvl w:val="0"/>
          <w:numId w:val="14"/>
        </w:numPr>
        <w:pBdr>
          <w:left w:val="none" w:sz="0" w:space="3" w:color="auto"/>
        </w:pBdr>
        <w:spacing w:before="240" w:after="240"/>
        <w:ind w:left="1515" w:hanging="475"/>
        <w:jc w:val="left"/>
      </w:pPr>
      <w:r>
        <w:rPr>
          <w:rStyle w:val="DefaultParagraphFont0"/>
        </w:rPr>
        <w:t xml:space="preserve">Задание: 1. Покажите использование памяти с колонкой available </w:t>
      </w:r>
    </w:p>
    <w:p>
      <w:pPr>
        <w:ind w:firstLine="708"/>
      </w:pPr>
      <w:r>
        <w:rPr>
          <w:rStyle w:val="DefaultParagraphFont0"/>
          <w:rFonts w:ascii="Inter" w:eastAsia="Inter" w:hAnsi="Inter" w:cs="Inter"/>
          <w:sz w:val="20"/>
          <w:szCs w:val="20"/>
        </w:rPr>
        <w:t xml:space="preserve">       2. Объясните разницу между free и available </w:t>
      </w:r>
    </w:p>
    <w:p>
      <w:pPr>
        <w:ind w:left="1416"/>
      </w:pPr>
      <w:r>
        <w:rPr>
          <w:rStyle w:val="DefaultParagraphFont0"/>
          <w:rFonts w:ascii="Inter" w:eastAsia="Inter" w:hAnsi="Inter" w:cs="Inter"/>
          <w:sz w:val="20"/>
          <w:szCs w:val="20"/>
        </w:rPr>
        <w:t xml:space="preserve">       3. Определите, действительно ли есть нехватка памяти</w:t>
        <w:br/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FF0000"/>
          <w:sz w:val="23"/>
          <w:szCs w:val="23"/>
        </w:rPr>
        <w:t>free — совсем свободная RAM</w:t>
        <w:br/>
        <w:t>available — память, которую можно выделить приложениям без проблем</w:t>
        <w:br/>
        <w:t>если available мало и swap активно используется — память действительно заканчивается</w:t>
      </w:r>
    </w:p>
    <w:p>
      <w:pPr>
        <w:numPr>
          <w:ilvl w:val="0"/>
          <w:numId w:val="15"/>
        </w:numPr>
        <w:pBdr>
          <w:left w:val="none" w:sz="0" w:space="3" w:color="auto"/>
        </w:pBdr>
        <w:spacing w:before="240" w:after="240"/>
        <w:ind w:left="1515" w:hanging="475"/>
        <w:jc w:val="left"/>
      </w:pPr>
      <w:r>
        <w:rPr>
          <w:rStyle w:val="DefaultParagraphFont0"/>
        </w:rPr>
        <w:t xml:space="preserve">Задание: 1. Напишите строку crontab для этой задачи </w:t>
      </w:r>
    </w:p>
    <w:p>
      <w:pPr>
        <w:ind w:firstLine="696"/>
      </w:pPr>
      <w:r>
        <w:rPr>
          <w:rStyle w:val="DefaultParagraphFont0"/>
          <w:rFonts w:ascii="Inter" w:eastAsia="Inter" w:hAnsi="Inter" w:cs="Inter"/>
          <w:sz w:val="20"/>
          <w:szCs w:val="20"/>
        </w:rPr>
        <w:t xml:space="preserve">       2. Объясните каждое поле расписания </w:t>
      </w:r>
    </w:p>
    <w:p>
      <w:pPr>
        <w:ind w:firstLine="696"/>
      </w:pPr>
      <w:r>
        <w:rPr>
          <w:rStyle w:val="DefaultParagraphFont0"/>
          <w:rFonts w:ascii="Inter" w:eastAsia="Inter" w:hAnsi="Inter" w:cs="Inter"/>
          <w:sz w:val="20"/>
          <w:szCs w:val="20"/>
        </w:rPr>
        <w:t xml:space="preserve">       3. Укажите, как проверить, что задача добавлена</w:t>
      </w:r>
    </w:p>
    <w:p>
      <w:pPr>
        <w:ind w:left="1416"/>
      </w:pPr>
      <w:r>
        <w:rPr>
          <w:rStyle w:val="DefaultParagraphFont0"/>
          <w:rFonts w:ascii="Times New Roman" w:eastAsia="Times New Roman" w:hAnsi="Times New Roman" w:cs="Times New Roman"/>
          <w:color w:val="FF0000"/>
          <w:sz w:val="23"/>
          <w:szCs w:val="23"/>
        </w:rPr>
        <w:t>*/30 9-18 * * 1-5 /opt/scripts/clean.sh</w:t>
      </w:r>
      <w:r>
        <w:rPr>
          <w:rStyle w:val="DefaultParagraphFont0"/>
          <w:rFonts w:ascii="Times New Roman" w:eastAsia="Times New Roman" w:hAnsi="Times New Roman" w:cs="Times New Roman"/>
          <w:color w:val="00FF00"/>
          <w:sz w:val="23"/>
          <w:szCs w:val="23"/>
        </w:rPr>
        <w:br/>
      </w:r>
    </w:p>
    <w:p>
      <w:pPr>
        <w:ind w:left="1416"/>
        <w:rPr>
          <w:color w:val="FF0000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FF0000"/>
          <w:sz w:val="23"/>
          <w:szCs w:val="23"/>
        </w:rPr>
        <w:t>*/30 — каждые 30 минут</w:t>
      </w:r>
    </w:p>
    <w:p>
      <w:pPr>
        <w:spacing w:before="240" w:after="240" w:line="330" w:lineRule="auto"/>
        <w:rPr>
          <w:rFonts w:ascii="Times New Roman" w:eastAsia="Times New Roman" w:hAnsi="Times New Roman" w:cs="Times New Roman"/>
          <w:color w:val="FF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FF0000"/>
          <w:sz w:val="23"/>
          <w:szCs w:val="23"/>
        </w:rPr>
        <w:t>9-18 — часы</w:t>
      </w:r>
    </w:p>
    <w:p>
      <w:pPr>
        <w:spacing w:before="240" w:after="240" w:line="330" w:lineRule="auto"/>
        <w:rPr>
          <w:rFonts w:ascii="Times New Roman" w:eastAsia="Times New Roman" w:hAnsi="Times New Roman" w:cs="Times New Roman"/>
          <w:color w:val="FF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FF0000"/>
          <w:sz w:val="23"/>
          <w:szCs w:val="23"/>
        </w:rPr>
        <w:t>— любой день месяца</w:t>
      </w:r>
    </w:p>
    <w:p>
      <w:pPr>
        <w:spacing w:before="240" w:after="240" w:line="330" w:lineRule="auto"/>
        <w:rPr>
          <w:rFonts w:ascii="Times New Roman" w:eastAsia="Times New Roman" w:hAnsi="Times New Roman" w:cs="Times New Roman"/>
          <w:color w:val="FF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FF0000"/>
          <w:sz w:val="23"/>
          <w:szCs w:val="23"/>
        </w:rPr>
        <w:t>— любой месяц</w:t>
      </w:r>
    </w:p>
    <w:p>
      <w:pPr>
        <w:spacing w:before="240" w:after="240" w:line="330" w:lineRule="auto"/>
        <w:rPr>
          <w:rFonts w:ascii="Times New Roman" w:eastAsia="Times New Roman" w:hAnsi="Times New Roman" w:cs="Times New Roman"/>
          <w:color w:val="FF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FF0000"/>
          <w:sz w:val="23"/>
          <w:szCs w:val="23"/>
        </w:rPr>
        <w:t>1-5 — будни</w:t>
      </w:r>
    </w:p>
    <w:p>
      <w:pPr>
        <w:spacing w:before="240" w:after="240" w:line="330" w:lineRule="auto"/>
        <w:rPr>
          <w:rFonts w:ascii="Times New Roman" w:eastAsia="Times New Roman" w:hAnsi="Times New Roman" w:cs="Times New Roman"/>
          <w:color w:val="FF0000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FF0000"/>
          <w:sz w:val="23"/>
          <w:szCs w:val="23"/>
        </w:rPr>
        <w:t>crontab –l</w:t>
      </w:r>
    </w:p>
    <w:p>
      <w:pPr>
        <w:numPr>
          <w:ilvl w:val="0"/>
          <w:numId w:val="16"/>
        </w:numPr>
        <w:pBdr>
          <w:left w:val="none" w:sz="0" w:space="3" w:color="auto"/>
        </w:pBdr>
        <w:spacing w:before="240" w:after="240"/>
        <w:ind w:left="1515" w:hanging="475"/>
        <w:jc w:val="left"/>
      </w:pPr>
      <w:r>
        <w:rPr>
          <w:rStyle w:val="DefaultParagraphFont0"/>
        </w:rPr>
        <w:t xml:space="preserve">Задание: 1. Проверьте текущее использование swap и доступной памяти </w:t>
      </w:r>
    </w:p>
    <w:p>
      <w:pPr>
        <w:ind w:firstLine="696"/>
      </w:pPr>
      <w:r>
        <w:rPr>
          <w:rStyle w:val="DefaultParagraphFont0"/>
          <w:rFonts w:ascii="Inter" w:eastAsia="Inter" w:hAnsi="Inter" w:cs="Inter"/>
          <w:sz w:val="20"/>
          <w:szCs w:val="20"/>
        </w:rPr>
        <w:t xml:space="preserve">       2. Убедитесь, что available RAM достаточно для работающих процессов </w:t>
      </w:r>
    </w:p>
    <w:p>
      <w:pPr>
        <w:ind w:firstLine="696"/>
      </w:pPr>
      <w:r>
        <w:rPr>
          <w:rStyle w:val="DefaultParagraphFont0"/>
          <w:rFonts w:ascii="Inter" w:eastAsia="Inter" w:hAnsi="Inter" w:cs="Inter"/>
          <w:sz w:val="20"/>
          <w:szCs w:val="20"/>
        </w:rPr>
        <w:t>3. Отключите swap, проверьте состояние, включите обратно</w:t>
      </w:r>
    </w:p>
    <w:p>
      <w:pPr>
        <w:ind w:firstLine="696"/>
      </w:pPr>
      <w:r>
        <w:rPr>
          <w:rStyle w:val="DefaultParagraphFont0"/>
          <w:rFonts w:ascii="Times New Roman" w:eastAsia="Times New Roman" w:hAnsi="Times New Roman" w:cs="Times New Roman"/>
          <w:color w:val="FF0000"/>
          <w:sz w:val="23"/>
          <w:szCs w:val="23"/>
        </w:rPr>
        <w:t>free -h</w:t>
      </w:r>
    </w:p>
    <w:p>
      <w:pPr>
        <w:ind w:firstLine="696"/>
        <w:rPr>
          <w:rFonts w:ascii="Times New Roman" w:eastAsia="Times New Roman" w:hAnsi="Times New Roman" w:cs="Times New Roman"/>
          <w:color w:val="FF0000"/>
          <w:sz w:val="23"/>
          <w:szCs w:val="23"/>
        </w:rPr>
      </w:pPr>
      <w:r>
        <w:rPr>
          <w:rStyle w:val="DefaultParagraphFont0"/>
          <w:rFonts w:ascii="Times New Roman" w:eastAsia="Times New Roman" w:hAnsi="Times New Roman" w:cs="Times New Roman"/>
          <w:color w:val="FF0000"/>
          <w:sz w:val="23"/>
          <w:szCs w:val="23"/>
        </w:rPr>
        <w:t>sudo swapoff -a</w:t>
      </w:r>
    </w:p>
    <w:p>
      <w:pPr>
        <w:ind w:firstLine="696"/>
        <w:rPr>
          <w:rFonts w:ascii="Times New Roman" w:eastAsia="Times New Roman" w:hAnsi="Times New Roman" w:cs="Times New Roman"/>
          <w:color w:val="FF0000"/>
          <w:sz w:val="23"/>
          <w:szCs w:val="23"/>
        </w:rPr>
      </w:pPr>
      <w:r>
        <w:rPr>
          <w:rStyle w:val="DefaultParagraphFont0"/>
          <w:rFonts w:ascii="Times New Roman" w:eastAsia="Times New Roman" w:hAnsi="Times New Roman" w:cs="Times New Roman"/>
          <w:color w:val="FF0000"/>
          <w:sz w:val="23"/>
          <w:szCs w:val="23"/>
        </w:rPr>
        <w:t>free -h</w:t>
      </w:r>
    </w:p>
    <w:p>
      <w:pPr>
        <w:ind w:firstLine="696"/>
        <w:rPr>
          <w:color w:val="FF0000"/>
        </w:rPr>
      </w:pPr>
      <w:r>
        <w:rPr>
          <w:rStyle w:val="DefaultParagraphFont0"/>
          <w:rFonts w:ascii="Times New Roman" w:eastAsia="Times New Roman" w:hAnsi="Times New Roman" w:cs="Times New Roman"/>
          <w:color w:val="FF0000"/>
          <w:sz w:val="23"/>
          <w:szCs w:val="23"/>
        </w:rPr>
        <w:t>sudo swapon -a</w:t>
      </w:r>
    </w:p>
    <w:p>
      <w:pPr>
        <w:ind w:firstLine="696"/>
      </w:pPr>
      <w:r>
        <w:rPr>
          <w:rStyle w:val="DefaultParagraphFont0"/>
          <w:rFonts w:ascii="Times New Roman" w:eastAsia="Times New Roman" w:hAnsi="Times New Roman" w:cs="Times New Roman"/>
          <w:color w:val="FF0000"/>
          <w:sz w:val="23"/>
          <w:szCs w:val="23"/>
        </w:rPr>
        <w:t>перед swapoff нужно убедиться, что available RAM больше объёма используемого swap</w:t>
      </w:r>
    </w:p>
    <w:p>
      <w:pPr>
        <w:numPr>
          <w:ilvl w:val="0"/>
          <w:numId w:val="17"/>
        </w:numPr>
        <w:pBdr>
          <w:left w:val="none" w:sz="0" w:space="3" w:color="auto"/>
        </w:pBdr>
        <w:spacing w:before="240" w:after="240"/>
        <w:ind w:left="1515" w:hanging="475"/>
        <w:jc w:val="left"/>
      </w:pPr>
      <w:r>
        <w:rPr>
          <w:rStyle w:val="DefaultParagraphFont0"/>
        </w:rPr>
        <w:t xml:space="preserve">Задание: 1. Покажите историю установки/обновления пакетов за последние 7 дней </w:t>
      </w:r>
    </w:p>
    <w:p>
      <w:pPr>
        <w:ind w:firstLine="708"/>
      </w:pPr>
      <w:r>
        <w:rPr>
          <w:rStyle w:val="DefaultParagraphFont0"/>
          <w:rFonts w:ascii="Inter" w:eastAsia="Inter" w:hAnsi="Inter" w:cs="Inter"/>
          <w:sz w:val="20"/>
          <w:szCs w:val="20"/>
        </w:rPr>
        <w:t xml:space="preserve">       2. Найдите, какие пакеты были обновлены вчера </w:t>
      </w:r>
    </w:p>
    <w:p>
      <w:pPr>
        <w:ind w:left="1416"/>
      </w:pPr>
      <w:r>
        <w:rPr>
          <w:rStyle w:val="DefaultParagraphFont0"/>
          <w:rFonts w:ascii="Inter" w:eastAsia="Inter" w:hAnsi="Inter" w:cs="Inter"/>
          <w:sz w:val="20"/>
          <w:szCs w:val="20"/>
        </w:rPr>
        <w:t xml:space="preserve">       3. Предложите команду для отката конкретного пакета</w:t>
      </w:r>
    </w:p>
    <w:p>
      <w:pPr>
        <w:ind w:left="1416"/>
      </w:pPr>
      <w:r>
        <w:rPr>
          <w:rStyle w:val="DefaultParagraphFont0"/>
          <w:rFonts w:ascii="Times New Roman" w:eastAsia="Times New Roman" w:hAnsi="Times New Roman" w:cs="Times New Roman"/>
          <w:color w:val="FF0000"/>
          <w:sz w:val="23"/>
          <w:szCs w:val="23"/>
        </w:rPr>
        <w:t>за 7 дней:grep "Start-Date" /var/log/apt/history.log</w:t>
      </w:r>
    </w:p>
    <w:p>
      <w:pPr>
        <w:ind w:left="1416"/>
        <w:rPr>
          <w:rFonts w:ascii="Times New Roman" w:eastAsia="Times New Roman" w:hAnsi="Times New Roman" w:cs="Times New Roman"/>
          <w:color w:val="FF0000"/>
          <w:sz w:val="23"/>
          <w:szCs w:val="23"/>
        </w:rPr>
      </w:pPr>
      <w:r>
        <w:rPr>
          <w:rStyle w:val="DefaultParagraphFont0"/>
          <w:rFonts w:ascii="Times New Roman" w:eastAsia="Times New Roman" w:hAnsi="Times New Roman" w:cs="Times New Roman"/>
          <w:color w:val="FF0000"/>
          <w:sz w:val="23"/>
          <w:szCs w:val="23"/>
        </w:rPr>
        <w:t>вчера:grep "$(date --date='yesterday' '+%Y-%m-%d')" /var/log/apt/history.log</w:t>
      </w:r>
    </w:p>
    <w:p>
      <w:pPr>
        <w:ind w:left="1416"/>
      </w:pPr>
      <w:r>
        <w:rPr>
          <w:rStyle w:val="DefaultParagraphFont0"/>
          <w:rFonts w:ascii="Times New Roman" w:eastAsia="Times New Roman" w:hAnsi="Times New Roman" w:cs="Times New Roman"/>
          <w:color w:val="FF0000"/>
          <w:sz w:val="23"/>
          <w:szCs w:val="23"/>
        </w:rPr>
        <w:t>откат:sudo apt install package=version</w:t>
      </w:r>
    </w:p>
    <w:p>
      <w:pPr>
        <w:numPr>
          <w:ilvl w:val="0"/>
          <w:numId w:val="18"/>
        </w:numPr>
        <w:pBdr>
          <w:left w:val="none" w:sz="0" w:space="3" w:color="auto"/>
        </w:pBdr>
        <w:spacing w:before="240" w:after="240"/>
        <w:ind w:left="1515" w:hanging="475"/>
        <w:jc w:val="left"/>
      </w:pPr>
      <w:r>
        <w:rPr>
          <w:rStyle w:val="DefaultParagraphFont0"/>
        </w:rPr>
        <w:t xml:space="preserve">Задание: 1. Запустите мониторинг с записью истории </w:t>
      </w:r>
    </w:p>
    <w:p>
      <w:pPr>
        <w:ind w:firstLine="696"/>
      </w:pPr>
      <w:r>
        <w:rPr>
          <w:rStyle w:val="DefaultParagraphFont0"/>
          <w:rFonts w:ascii="Inter" w:eastAsia="Inter" w:hAnsi="Inter" w:cs="Inter"/>
          <w:sz w:val="20"/>
          <w:szCs w:val="20"/>
        </w:rPr>
        <w:t xml:space="preserve">       2. Объясните, как просмотреть данные за вчерашний день </w:t>
      </w:r>
    </w:p>
    <w:p>
      <w:pPr>
        <w:ind w:left="1416"/>
      </w:pPr>
      <w:r>
        <w:rPr>
          <w:rStyle w:val="DefaultParagraphFont0"/>
          <w:rFonts w:ascii="Inter" w:eastAsia="Inter" w:hAnsi="Inter" w:cs="Inter"/>
          <w:sz w:val="20"/>
          <w:szCs w:val="20"/>
        </w:rPr>
        <w:t xml:space="preserve">       3. Укажите, где хранятся логи atop по умолчанию</w:t>
      </w:r>
    </w:p>
    <w:p>
      <w:pPr>
        <w:ind w:left="1416"/>
      </w:pPr>
      <w:r>
        <w:rPr>
          <w:rStyle w:val="DefaultParagraphFont0"/>
          <w:rFonts w:ascii="Times New Roman" w:eastAsia="Times New Roman" w:hAnsi="Times New Roman" w:cs="Times New Roman"/>
          <w:color w:val="FF0000"/>
          <w:sz w:val="23"/>
          <w:szCs w:val="23"/>
        </w:rPr>
        <w:t>sudo atop -w /var/log/atop/atop.log 60</w:t>
      </w:r>
    </w:p>
    <w:p>
      <w:pPr>
        <w:ind w:left="1416"/>
        <w:rPr>
          <w:rFonts w:ascii="Times New Roman" w:eastAsia="Times New Roman" w:hAnsi="Times New Roman" w:cs="Times New Roman"/>
          <w:color w:val="FF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FF0000"/>
          <w:sz w:val="23"/>
          <w:szCs w:val="23"/>
        </w:rPr>
        <w:t>atop -r /var/log/atop/atop_YYYYMMDD</w:t>
      </w:r>
    </w:p>
    <w:p>
      <w:pPr>
        <w:ind w:left="1416"/>
      </w:pPr>
      <w:r>
        <w:rPr>
          <w:rStyle w:val="DefaultParagraphFont0"/>
          <w:rFonts w:ascii="Times New Roman" w:eastAsia="Times New Roman" w:hAnsi="Times New Roman" w:cs="Times New Roman"/>
          <w:color w:val="FF0000"/>
          <w:sz w:val="23"/>
          <w:szCs w:val="23"/>
        </w:rPr>
        <w:t>/var/log/atop/</w:t>
      </w:r>
    </w:p>
    <w:p>
      <w:pPr>
        <w:numPr>
          <w:ilvl w:val="0"/>
          <w:numId w:val="19"/>
        </w:numPr>
        <w:pBdr>
          <w:left w:val="none" w:sz="0" w:space="3" w:color="auto"/>
        </w:pBdr>
        <w:spacing w:before="240" w:after="240"/>
        <w:ind w:left="1515" w:hanging="475"/>
        <w:jc w:val="left"/>
      </w:pPr>
      <w:r>
        <w:rPr>
          <w:rStyle w:val="DefaultParagraphFont0"/>
        </w:rPr>
        <w:t xml:space="preserve">Задание: 1. Запустите скрипт (любой) с трассировкой и подсчётом статистики </w:t>
      </w:r>
    </w:p>
    <w:p>
      <w:pPr>
        <w:ind w:firstLine="696"/>
      </w:pPr>
      <w:r>
        <w:rPr>
          <w:rStyle w:val="DefaultParagraphFont0"/>
          <w:rFonts w:ascii="Inter" w:eastAsia="Inter" w:hAnsi="Inter" w:cs="Inter"/>
          <w:sz w:val="20"/>
          <w:szCs w:val="20"/>
        </w:rPr>
        <w:t xml:space="preserve">       2. Запишите количество вызовов и общее время</w:t>
      </w:r>
    </w:p>
    <w:p>
      <w:pPr>
        <w:ind w:left="1416"/>
      </w:pPr>
      <w:r>
        <w:rPr>
          <w:rStyle w:val="DefaultParagraphFont0"/>
          <w:rFonts w:ascii="Times New Roman" w:eastAsia="Times New Roman" w:hAnsi="Times New Roman" w:cs="Times New Roman"/>
          <w:color w:val="FF0000"/>
          <w:sz w:val="23"/>
          <w:szCs w:val="23"/>
        </w:rPr>
        <w:t>strace -c ./myscript.sh</w:t>
      </w:r>
    </w:p>
    <w:p>
      <w:pPr>
        <w:numPr>
          <w:ilvl w:val="0"/>
          <w:numId w:val="20"/>
        </w:numPr>
        <w:pBdr>
          <w:left w:val="none" w:sz="0" w:space="3" w:color="auto"/>
        </w:pBdr>
        <w:spacing w:before="240" w:after="240"/>
        <w:ind w:left="1515" w:hanging="475"/>
        <w:jc w:val="left"/>
      </w:pPr>
      <w:r>
        <w:rPr>
          <w:rStyle w:val="DefaultParagraphFont0"/>
        </w:rPr>
        <w:t xml:space="preserve">Задание: 1. Найдите топ-5 процессов по количеству открытых файлов </w:t>
      </w:r>
    </w:p>
    <w:p>
      <w:pPr>
        <w:ind w:firstLine="696"/>
      </w:pPr>
      <w:r>
        <w:rPr>
          <w:rStyle w:val="DefaultParagraphFont0"/>
          <w:rFonts w:ascii="Inter" w:eastAsia="Inter" w:hAnsi="Inter" w:cs="Inter"/>
          <w:sz w:val="20"/>
          <w:szCs w:val="20"/>
        </w:rPr>
        <w:t xml:space="preserve">       2. Для каждого процесса покажите PID и количество FD </w:t>
      </w:r>
    </w:p>
    <w:p>
      <w:pPr>
        <w:ind w:firstLine="708"/>
      </w:pPr>
      <w:r>
        <w:rPr>
          <w:rStyle w:val="DefaultParagraphFont0"/>
          <w:rFonts w:ascii="Inter" w:eastAsia="Inter" w:hAnsi="Inter" w:cs="Inter"/>
          <w:sz w:val="20"/>
          <w:szCs w:val="20"/>
        </w:rPr>
        <w:t xml:space="preserve">       3. Объясните, чем опасна утечка дескрипторов</w:t>
      </w:r>
    </w:p>
    <w:p>
      <w:pPr>
        <w:ind w:left="1416"/>
      </w:pPr>
      <w:r>
        <w:rPr>
          <w:rFonts w:ascii="Times New Roman" w:eastAsia="Times New Roman" w:hAnsi="Times New Roman" w:cs="Times New Roman"/>
          <w:color w:val="FF0000"/>
          <w:sz w:val="23"/>
          <w:szCs w:val="23"/>
        </w:rPr>
        <w:t>lsof | awk '{print $2}' | sort | uniq -c | sort -rn | head -5</w:t>
      </w:r>
    </w:p>
    <w:p>
      <w:pPr>
        <w:ind w:left="1416"/>
      </w:pPr>
      <w:r>
        <w:rPr>
          <w:rFonts w:ascii="Times New Roman" w:eastAsia="Times New Roman" w:hAnsi="Times New Roman" w:cs="Times New Roman"/>
          <w:color w:val="FF0000"/>
          <w:sz w:val="23"/>
          <w:szCs w:val="23"/>
        </w:rPr>
        <w:t>опасность: исчерпание лимита FD, ошибки "Too many open files", утечки памяти и зависания</w:t>
      </w:r>
    </w:p>
    <w:p>
      <w:pPr>
        <w:numPr>
          <w:ilvl w:val="0"/>
          <w:numId w:val="21"/>
        </w:numPr>
        <w:pBdr>
          <w:left w:val="none" w:sz="0" w:space="3" w:color="auto"/>
        </w:pBdr>
        <w:spacing w:before="240" w:after="240"/>
        <w:ind w:left="1515" w:hanging="475"/>
        <w:jc w:val="left"/>
      </w:pPr>
      <w:r>
        <w:rPr>
          <w:rStyle w:val="DefaultParagraphFont0"/>
        </w:rPr>
        <w:t xml:space="preserve">Задание: 1. Включите автозапуск службы postgresql </w:t>
      </w:r>
    </w:p>
    <w:p>
      <w:pPr>
        <w:ind w:firstLine="696"/>
      </w:pPr>
      <w:r>
        <w:rPr>
          <w:rStyle w:val="DefaultParagraphFont0"/>
          <w:rFonts w:ascii="Inter" w:eastAsia="Inter" w:hAnsi="Inter" w:cs="Inter"/>
          <w:sz w:val="20"/>
          <w:szCs w:val="20"/>
        </w:rPr>
        <w:t xml:space="preserve">       2. Проверьте, что служба включена в автозагрузку </w:t>
      </w:r>
      <w:r>
        <w:rPr>
          <w:sz w:val="24"/>
          <w:szCs w:val="24"/>
        </w:rPr>
        <w:br/>
        <w:tab/>
      </w:r>
      <w:r>
        <w:rPr>
          <w:rStyle w:val="DefaultParagraphFont0"/>
          <w:rFonts w:ascii="Inter" w:eastAsia="Inter" w:hAnsi="Inter" w:cs="Inter"/>
          <w:sz w:val="20"/>
          <w:szCs w:val="20"/>
        </w:rPr>
        <w:t xml:space="preserve">      3. Объясните разницу между enable и start</w:t>
      </w:r>
    </w:p>
    <w:p>
      <w:pPr>
        <w:ind w:left="1416"/>
      </w:pPr>
      <w:r>
        <w:rPr>
          <w:rStyle w:val="DefaultParagraphFont0"/>
          <w:rFonts w:ascii="Times New Roman" w:eastAsia="Times New Roman" w:hAnsi="Times New Roman" w:cs="Times New Roman"/>
          <w:color w:val="FF0000"/>
          <w:sz w:val="23"/>
          <w:szCs w:val="23"/>
        </w:rPr>
        <w:t>sudo systemctl enable postgresql</w:t>
      </w:r>
    </w:p>
    <w:p>
      <w:pPr>
        <w:ind w:left="1416"/>
        <w:rPr>
          <w:rFonts w:ascii="Times New Roman" w:eastAsia="Times New Roman" w:hAnsi="Times New Roman" w:cs="Times New Roman"/>
          <w:color w:val="FF0000"/>
          <w:sz w:val="23"/>
          <w:szCs w:val="23"/>
        </w:rPr>
      </w:pPr>
      <w:r>
        <w:rPr>
          <w:rStyle w:val="DefaultParagraphFont0"/>
          <w:rFonts w:ascii="Times New Roman" w:eastAsia="Times New Roman" w:hAnsi="Times New Roman" w:cs="Times New Roman"/>
          <w:color w:val="FF0000"/>
          <w:sz w:val="23"/>
          <w:szCs w:val="23"/>
        </w:rPr>
        <w:t>sudo systemctl is-enabled postgresql</w:t>
      </w:r>
    </w:p>
    <w:p>
      <w:pPr>
        <w:ind w:left="1416"/>
      </w:pPr>
      <w:r>
        <w:rPr>
          <w:rStyle w:val="DefaultParagraphFont0"/>
          <w:rFonts w:ascii="Times New Roman" w:eastAsia="Times New Roman" w:hAnsi="Times New Roman" w:cs="Times New Roman"/>
          <w:color w:val="FF0000"/>
          <w:sz w:val="23"/>
          <w:szCs w:val="23"/>
        </w:rPr>
        <w:t>enable — включает автозапуск при загрузке, </w:t>
      </w:r>
      <w:r>
        <w:rPr>
          <w:rFonts w:ascii="Times New Roman" w:eastAsia="Times New Roman" w:hAnsi="Times New Roman" w:cs="Times New Roman"/>
          <w:color w:val="FF0000"/>
          <w:sz w:val="23"/>
          <w:szCs w:val="23"/>
        </w:rPr>
        <w:t>start — запускает службу прямо сейчас</w:t>
      </w:r>
    </w:p>
    <w:p>
      <w:pPr>
        <w:numPr>
          <w:ilvl w:val="0"/>
          <w:numId w:val="22"/>
        </w:numPr>
        <w:pBdr>
          <w:left w:val="none" w:sz="0" w:space="3" w:color="auto"/>
        </w:pBdr>
        <w:spacing w:before="240" w:after="240"/>
        <w:ind w:left="1515" w:hanging="475"/>
        <w:jc w:val="left"/>
      </w:pPr>
      <w:r>
        <w:rPr>
          <w:rStyle w:val="DefaultParagraphFont0"/>
        </w:rPr>
        <w:t xml:space="preserve">Задание: 1. Найдите файлы .conf, изменённые за последние 2 дня </w:t>
      </w:r>
    </w:p>
    <w:p>
      <w:pPr>
        <w:ind w:firstLine="696"/>
      </w:pPr>
      <w:r>
        <w:rPr>
          <w:rStyle w:val="DefaultParagraphFont0"/>
          <w:rFonts w:ascii="Inter" w:eastAsia="Inter" w:hAnsi="Inter" w:cs="Inter"/>
          <w:sz w:val="20"/>
          <w:szCs w:val="20"/>
        </w:rPr>
        <w:t xml:space="preserve">       2. Для каждого файла покажите размер </w:t>
      </w:r>
    </w:p>
    <w:p>
      <w:pPr>
        <w:ind w:firstLine="708"/>
      </w:pPr>
      <w:r>
        <w:rPr>
          <w:rStyle w:val="DefaultParagraphFont0"/>
          <w:rFonts w:ascii="Inter" w:eastAsia="Inter" w:hAnsi="Inter" w:cs="Inter"/>
          <w:sz w:val="20"/>
          <w:szCs w:val="20"/>
        </w:rPr>
        <w:t xml:space="preserve">       3. Отсортируйте результат по размеру (убывание)</w:t>
      </w:r>
    </w:p>
    <w:p>
      <w:pPr>
        <w:ind w:firstLine="708"/>
      </w:pPr>
      <w:r>
        <w:rPr>
          <w:rStyle w:val="DefaultParagraphFont0"/>
          <w:rFonts w:ascii="Times New Roman" w:eastAsia="Times New Roman" w:hAnsi="Times New Roman" w:cs="Times New Roman"/>
          <w:color w:val="FF0000"/>
          <w:sz w:val="23"/>
          <w:szCs w:val="23"/>
        </w:rPr>
        <w:t>find / -type f -name "*.conf" -mtime -2 -printf "%s %p\n" 2&gt;/dev/null | sort -rn</w:t>
      </w:r>
    </w:p>
    <w:p>
      <w:pPr>
        <w:pStyle w:val="ListParagraph"/>
        <w:spacing w:before="240" w:after="240"/>
        <w:ind w:firstLine="708"/>
      </w:pPr>
      <w:r>
        <w:rPr>
          <w:rFonts w:ascii="Times New Roman" w:eastAsia="Times New Roman" w:hAnsi="Times New Roman" w:cs="Times New Roman"/>
          <w:color w:val="FF0000"/>
        </w:rPr>
        <w:t> </w:t>
      </w:r>
    </w:p>
    <w:p>
      <w:pPr>
        <w:numPr>
          <w:ilvl w:val="0"/>
          <w:numId w:val="23"/>
        </w:numPr>
        <w:pBdr>
          <w:left w:val="none" w:sz="0" w:space="3" w:color="auto"/>
        </w:pBdr>
        <w:spacing w:before="240" w:after="240"/>
        <w:ind w:left="1515" w:hanging="475"/>
        <w:jc w:val="left"/>
      </w:pPr>
      <w:r>
        <w:rPr>
          <w:rStyle w:val="DefaultParagraphFont0"/>
        </w:rPr>
        <w:t xml:space="preserve">Задание: 1. Найдите файлы, содержащие заданную строку </w:t>
      </w:r>
    </w:p>
    <w:p>
      <w:pPr>
        <w:ind w:firstLine="696"/>
      </w:pPr>
      <w:r>
        <w:rPr>
          <w:rStyle w:val="DefaultParagraphFont0"/>
          <w:rFonts w:ascii="Inter" w:eastAsia="Inter" w:hAnsi="Inter" w:cs="Inter"/>
          <w:sz w:val="20"/>
          <w:szCs w:val="20"/>
        </w:rPr>
        <w:t xml:space="preserve">        2. Выведите только имена файлов (без содержимого) </w:t>
      </w:r>
    </w:p>
    <w:p>
      <w:pPr>
        <w:ind w:firstLine="708"/>
      </w:pPr>
      <w:r>
        <w:rPr>
          <w:rStyle w:val="DefaultParagraphFont0"/>
          <w:rFonts w:ascii="Inter" w:eastAsia="Inter" w:hAnsi="Inter" w:cs="Inter"/>
          <w:sz w:val="20"/>
          <w:szCs w:val="20"/>
        </w:rPr>
        <w:t xml:space="preserve">        3. Предложите команду для подсчёта количества совпадений в каждом файле</w:t>
      </w:r>
    </w:p>
    <w:p>
      <w:pPr>
        <w:ind w:left="1416"/>
      </w:pPr>
      <w:r>
        <w:rPr>
          <w:rFonts w:ascii="Times New Roman" w:eastAsia="Times New Roman" w:hAnsi="Times New Roman" w:cs="Times New Roman"/>
          <w:color w:val="FF0000"/>
          <w:sz w:val="23"/>
          <w:szCs w:val="23"/>
        </w:rPr>
        <w:t>sudo grep -rl "authentication failure" /var/log</w:t>
      </w:r>
    </w:p>
    <w:p>
      <w:pPr>
        <w:ind w:left="1416"/>
      </w:pPr>
      <w:r>
        <w:rPr>
          <w:rFonts w:ascii="Times New Roman" w:eastAsia="Times New Roman" w:hAnsi="Times New Roman" w:cs="Times New Roman"/>
          <w:color w:val="FF0000"/>
          <w:sz w:val="23"/>
          <w:szCs w:val="23"/>
        </w:rPr>
        <w:t>подсчет: sudo grep -rc "authentication failure" /var/log</w:t>
      </w:r>
    </w:p>
    <w:p>
      <w:pPr>
        <w:numPr>
          <w:ilvl w:val="0"/>
          <w:numId w:val="24"/>
        </w:numPr>
        <w:pBdr>
          <w:left w:val="none" w:sz="0" w:space="3" w:color="auto"/>
        </w:pBdr>
        <w:spacing w:before="240" w:after="240"/>
        <w:ind w:left="1515" w:hanging="475"/>
        <w:jc w:val="left"/>
      </w:pPr>
      <w:r>
        <w:rPr>
          <w:rStyle w:val="DefaultParagraphFont0"/>
        </w:rPr>
        <w:t>Задание: 1. Покажите использование дискового про</w:t>
      </w:r>
      <w:r>
        <w:t>странства для указанных каталогов</w:t>
      </w:r>
    </w:p>
    <w:p>
      <w:pPr>
        <w:ind w:firstLine="696"/>
      </w:pPr>
      <w:r>
        <w:rPr>
          <w:rStyle w:val="DefaultParagraphFont0"/>
          <w:rFonts w:ascii="Inter" w:eastAsia="Inter" w:hAnsi="Inter" w:cs="Inter"/>
          <w:sz w:val="20"/>
          <w:szCs w:val="20"/>
        </w:rPr>
        <w:t xml:space="preserve">       2. Объясните разницу между df и du для этой задачи</w:t>
      </w:r>
    </w:p>
    <w:p>
      <w:pPr>
        <w:ind w:left="1416"/>
      </w:pPr>
      <w:r>
        <w:rPr>
          <w:rStyle w:val="DefaultParagraphFont0"/>
          <w:rFonts w:ascii="Times New Roman" w:eastAsia="Times New Roman" w:hAnsi="Times New Roman" w:cs="Times New Roman"/>
          <w:color w:val="FF0000"/>
          <w:sz w:val="23"/>
          <w:szCs w:val="23"/>
        </w:rPr>
        <w:t>df -h /var/lib/mysql /backupdu -sh /var/lib/mysql /backup</w:t>
      </w:r>
    </w:p>
    <w:p>
      <w:pPr>
        <w:ind w:left="1416"/>
      </w:pPr>
      <w:r>
        <w:rPr>
          <w:rStyle w:val="DefaultParagraphFont0"/>
          <w:rFonts w:ascii="Times New Roman" w:eastAsia="Times New Roman" w:hAnsi="Times New Roman" w:cs="Times New Roman"/>
          <w:color w:val="FF0000"/>
          <w:sz w:val="23"/>
          <w:szCs w:val="23"/>
        </w:rPr>
        <w:t>df показывает использование файловой системы, du показывает размер конкретных каталогов</w:t>
      </w:r>
    </w:p>
    <w:p>
      <w:pPr>
        <w:numPr>
          <w:ilvl w:val="0"/>
          <w:numId w:val="25"/>
        </w:numPr>
        <w:pBdr>
          <w:left w:val="none" w:sz="0" w:space="3" w:color="auto"/>
        </w:pBdr>
        <w:spacing w:before="240" w:after="240"/>
        <w:ind w:left="1515" w:hanging="475"/>
        <w:jc w:val="left"/>
      </w:pPr>
      <w:r>
        <w:rPr>
          <w:rStyle w:val="DefaultParagraphFont0"/>
        </w:rPr>
        <w:t xml:space="preserve">Задание: 1. Проверьте Load Average и объясните, является ли он нормальным </w:t>
      </w:r>
    </w:p>
    <w:p>
      <w:pPr>
        <w:ind w:firstLine="696"/>
      </w:pPr>
      <w:r>
        <w:rPr>
          <w:rStyle w:val="DefaultParagraphFont0"/>
          <w:rFonts w:ascii="Inter" w:eastAsia="Inter" w:hAnsi="Inter" w:cs="Inter"/>
          <w:sz w:val="20"/>
          <w:szCs w:val="20"/>
        </w:rPr>
        <w:t xml:space="preserve">       2. Найдите топ-3 процесса по потреблению ресурсов</w:t>
      </w:r>
    </w:p>
    <w:p>
      <w:pPr>
        <w:ind w:left="1416"/>
      </w:pPr>
      <w:r>
        <w:rPr>
          <w:rFonts w:ascii="Times New Roman" w:eastAsia="Times New Roman" w:hAnsi="Times New Roman" w:cs="Times New Roman"/>
          <w:color w:val="FF0000"/>
          <w:sz w:val="23"/>
          <w:szCs w:val="23"/>
        </w:rPr>
        <w:t>uptime</w:t>
      </w:r>
    </w:p>
    <w:p>
      <w:pPr>
        <w:ind w:left="1416"/>
        <w:rPr>
          <w:rFonts w:ascii="Times New Roman" w:eastAsia="Times New Roman" w:hAnsi="Times New Roman" w:cs="Times New Roman"/>
          <w:color w:val="FF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FF0000"/>
          <w:sz w:val="23"/>
          <w:szCs w:val="23"/>
        </w:rPr>
        <w:t>при 4 ядрах LA=8.5 означает перегрузку, нагрузка превышает число CPU примерно в 2 раза</w:t>
      </w:r>
    </w:p>
    <w:p>
      <w:pPr>
        <w:ind w:left="1416"/>
      </w:pPr>
      <w:r>
        <w:rPr>
          <w:rFonts w:ascii="Times New Roman" w:eastAsia="Times New Roman" w:hAnsi="Times New Roman" w:cs="Times New Roman"/>
          <w:color w:val="FF0000"/>
          <w:sz w:val="23"/>
          <w:szCs w:val="23"/>
        </w:rPr>
        <w:t>топ процессов: top​</w:t>
      </w:r>
    </w:p>
    <w:p>
      <w:pPr>
        <w:pStyle w:val="ListParagraph"/>
        <w:spacing w:before="240" w:after="240"/>
        <w:ind w:left="1416"/>
      </w:pPr>
      <w:r>
        <w:rPr>
          <w:rFonts w:ascii="Times New Roman" w:eastAsia="Times New Roman" w:hAnsi="Times New Roman" w:cs="Times New Roman"/>
          <w:color w:val="00FF00"/>
          <w:sz w:val="23"/>
          <w:szCs w:val="23"/>
        </w:rPr>
        <w:t> </w:t>
      </w:r>
    </w:p>
    <w:p>
      <w:pPr>
        <w:spacing w:before="240" w:after="240"/>
      </w:pPr>
    </w:p>
    <w:sectPr>
      <w:pgSz w:w="11906" w:h="16838"/>
      <w:pgMar w:top="1440" w:right="1440" w:bottom="1440" w:left="1440" w:header="720" w:footer="72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0000002"/>
    <w:multiLevelType w:val="multilevel"/>
    <w:tmpl w:val="00000002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0000003"/>
    <w:multiLevelType w:val="multilevel"/>
    <w:tmpl w:val="00000003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0000004"/>
    <w:multiLevelType w:val="multilevel"/>
    <w:tmpl w:val="00000004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0000005"/>
    <w:multiLevelType w:val="multilevel"/>
    <w:tmpl w:val="00000005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0000006"/>
    <w:multiLevelType w:val="multilevel"/>
    <w:tmpl w:val="00000006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00000007"/>
    <w:multiLevelType w:val="multilevel"/>
    <w:tmpl w:val="00000007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00000008"/>
    <w:multiLevelType w:val="multilevel"/>
    <w:tmpl w:val="00000008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00000009"/>
    <w:multiLevelType w:val="multilevel"/>
    <w:tmpl w:val="00000009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0000000A"/>
    <w:multiLevelType w:val="multilevel"/>
    <w:tmpl w:val="0000000A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0000000B"/>
    <w:multiLevelType w:val="multilevel"/>
    <w:tmpl w:val="0000000B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0000000C"/>
    <w:multiLevelType w:val="multilevel"/>
    <w:tmpl w:val="0000000C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0000000D"/>
    <w:multiLevelType w:val="multilevel"/>
    <w:tmpl w:val="0000000D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0000000E"/>
    <w:multiLevelType w:val="multilevel"/>
    <w:tmpl w:val="0000000E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0000000F"/>
    <w:multiLevelType w:val="multilevel"/>
    <w:tmpl w:val="0000000F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00000010"/>
    <w:multiLevelType w:val="multilevel"/>
    <w:tmpl w:val="00000010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00000011"/>
    <w:multiLevelType w:val="multilevel"/>
    <w:tmpl w:val="00000011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00000012"/>
    <w:multiLevelType w:val="multilevel"/>
    <w:tmpl w:val="00000012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00000013"/>
    <w:multiLevelType w:val="multilevel"/>
    <w:tmpl w:val="00000013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00000014"/>
    <w:multiLevelType w:val="multilevel"/>
    <w:tmpl w:val="00000014"/>
    <w:lvl w:ilvl="0">
      <w:start w:val="20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00000015"/>
    <w:multiLevelType w:val="multilevel"/>
    <w:tmpl w:val="00000015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00000016"/>
    <w:multiLevelType w:val="multilevel"/>
    <w:tmpl w:val="00000016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00000017"/>
    <w:multiLevelType w:val="multilevel"/>
    <w:tmpl w:val="00000017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00000018"/>
    <w:multiLevelType w:val="multilevel"/>
    <w:tmpl w:val="00000018"/>
    <w:lvl w:ilvl="0">
      <w:start w:val="24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00000019"/>
    <w:multiLevelType w:val="multilevel"/>
    <w:tmpl w:val="00000019"/>
    <w:lvl w:ilvl="0">
      <w:start w:val="25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DefaultParagraphFont0">
    <w:name w:val="Default_Paragraph_Font"/>
    <w:basedOn w:val="DefaultParagraphFont"/>
  </w:style>
  <w:style w:type="paragraph" w:customStyle="1" w:styleId="ListParagraph">
    <w:name w:val="List_Paragraph"/>
    <w:basedOn w:val="Normal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5</Pages>
  <Words>964</Words>
  <Characters>5864</Characters>
  <Application>Microsoft Office Word</Application>
  <DocSecurity>0</DocSecurity>
  <Lines>1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
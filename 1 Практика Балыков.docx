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numPr>
          <w:ilvl w:val="0"/>
          <w:numId w:val="1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>Задание: 1. Покажите все процессы Apache/httpd, отсортированные по убыванию использования CPU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Вывод должен содержать: PID, %CPU, %MEM, TIME+, COMMAND</w:t>
      </w:r>
    </w:p>
    <w:p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FF00"/>
          <w:shd w:val="clear" w:color="auto" w:fill="FFFFFF"/>
        </w:rPr>
        <w:t>ps -C apache2 -o pid,%cpu,%mem,time,comm --sort=-%cpu</w:t>
      </w:r>
    </w:p>
    <w:p>
      <w:pPr>
        <w:numPr>
          <w:ilvl w:val="0"/>
          <w:numId w:val="2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Покажите использование памяти в удобочитаемом формате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Запишите, что означают колонки «free» и «available»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Определите, используется ли swap 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 xml:space="preserve">free –h 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free — полностью неиспользуемая память</w:t>
        <w:br/>
        <w:t>available — память, реально доступная приложениям без активного использования swap (с учётом reclaimable cache)</w:t>
      </w:r>
    </w:p>
    <w:p>
      <w:pPr>
        <w:numPr>
          <w:ilvl w:val="0"/>
          <w:numId w:val="3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Покажите топ-5 процессов пользователя ivan по использованию CPU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Для каждого процесса запишите PID и время выполнения (TIME+)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Объясните, почему TIME+ важнее %CPU для принятия решения о завершении </w:t>
      </w:r>
    </w:p>
    <w:p>
      <w:pPr>
        <w:spacing w:after="0"/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ps -u ivan -o pid,%cpu,time,comm --sort=-%cpu | head -6</w:t>
      </w:r>
      <w:r>
        <w:t> </w:t>
        <w:br/>
      </w: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%CPU показывает текущую нагрузку</w:t>
      </w:r>
    </w:p>
    <w:p>
      <w:pPr>
        <w:spacing w:before="0" w:after="0"/>
        <w:ind w:left="141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TIME+ показывает суммарное процессорное время за всё время жизни процесса</w:t>
      </w:r>
    </w:p>
    <w:p>
      <w:pPr>
        <w:spacing w:before="0"/>
        <w:ind w:left="141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Процесс с небольшим текущим %CPU мог уже долго перегружать систему, поэтому TIME+ полезнее для анализа</w:t>
      </w:r>
    </w:p>
    <w:p>
      <w:pPr>
        <w:numPr>
          <w:ilvl w:val="0"/>
          <w:numId w:val="4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Покажите все файлы, открытые процессом с PID 1234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 в выводе конфигурационные файлы nginx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lsof -p 1234 | grep nginx</w:t>
      </w:r>
    </w:p>
    <w:p>
      <w:pPr>
        <w:numPr>
          <w:ilvl w:val="0"/>
          <w:numId w:val="5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Обновите список репозиториев </w:t>
      </w:r>
    </w:p>
    <w:p>
      <w:r>
        <w:rPr>
          <w:rStyle w:val="DefaultParagraphFont0"/>
          <w:rFonts w:ascii="Inter" w:eastAsia="Inter" w:hAnsi="Inter" w:cs="Inter"/>
          <w:sz w:val="20"/>
          <w:szCs w:val="20"/>
        </w:rPr>
        <w:t xml:space="preserve">2. Покажите, какие пакеты будут обновлены (без установки) </w:t>
      </w:r>
    </w:p>
    <w:p>
      <w:r>
        <w:rPr>
          <w:rStyle w:val="DefaultParagraphFont0"/>
          <w:rFonts w:ascii="Inter" w:eastAsia="Inter" w:hAnsi="Inter" w:cs="Inter"/>
          <w:sz w:val="20"/>
          <w:szCs w:val="20"/>
        </w:rPr>
        <w:t>3. Выполните обновление с подтверждением</w:t>
      </w:r>
    </w:p>
    <w:p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sudo apt update</w:t>
        <w:br/>
        <w:t>apt list --upgradable</w:t>
        <w:br/>
        <w:t>sudo apt upgrade</w:t>
      </w:r>
    </w:p>
    <w:p>
      <w:pPr>
        <w:numPr>
          <w:ilvl w:val="0"/>
          <w:numId w:val="6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Показать полный список файлов, установленных пакетом nginx </w:t>
      </w:r>
      <w:r>
        <w:t> </w:t>
      </w:r>
      <w:r>
        <w:rPr>
          <w:rStyle w:val="DefaultParagraphFont0"/>
        </w:rPr>
        <w:t>       2. Найдите путь к основному конфигурационному файлу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dpkg -L nginx | grep 'nginx.conf'</w:t>
      </w:r>
    </w:p>
    <w:p>
      <w:pPr>
        <w:numPr>
          <w:ilvl w:val="0"/>
          <w:numId w:val="7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Откройте руководство по grep </w:t>
      </w:r>
      <w:r>
        <w:t> 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 ключ для игнорирования регистра 3. Запишите найденный ключ</w:t>
      </w:r>
    </w:p>
    <w:p>
      <w:pPr>
        <w:spacing w:after="0"/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man grep</w:t>
      </w:r>
    </w:p>
    <w:p>
      <w:pPr>
        <w:spacing w:before="0"/>
        <w:ind w:left="141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Поиск внутри man: /i; ключ: -i</w:t>
      </w:r>
    </w:p>
    <w:p>
      <w:pPr>
        <w:numPr>
          <w:ilvl w:val="0"/>
          <w:numId w:val="8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Показать полную информацию о CPU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Запишите: количество ядер, потоков, модель процессора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lscpu</w:t>
      </w:r>
    </w:p>
    <w:p>
      <w:pPr>
        <w:numPr>
          <w:ilvl w:val="0"/>
          <w:numId w:val="9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Запустите мониторинг дисковой активности в реальном времени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Укажите, какие права требуются для команды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Предложите альтернативу без root-прав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sudo iotop</w:t>
      </w:r>
      <w:r>
        <w:br/>
      </w: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обычно нужны root-права или CAP_NET_ADMIN</w:t>
        <w:br/>
        <w:t>Альтернатива: iostat или vmstat 1</w:t>
      </w:r>
    </w:p>
    <w:p>
      <w:pPr>
        <w:numPr>
          <w:ilvl w:val="0"/>
          <w:numId w:val="10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Напишите строку crontab для задачи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2. Укажите, где будет храниться лог выполнения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>3. Объясните, какая рабочая директория будет у задачи</w:t>
      </w:r>
    </w:p>
    <w:p>
      <w:pPr>
        <w:spacing w:after="0"/>
        <w:ind w:firstLine="69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​30 2 * * * /opt/scripts/backup.sh &gt;&gt; /var/log/backup_db.log 2&gt;&amp;1</w:t>
        <w:br/>
      </w:r>
      <w:r>
        <w:rPr>
          <w:rFonts w:ascii="Times New Roman" w:eastAsia="Times New Roman" w:hAnsi="Times New Roman" w:cs="Times New Roman"/>
          <w:color w:val="00FF00"/>
        </w:rPr>
        <w:t>лог: </w:t>
      </w: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/var/log/backup_db.log</w:t>
      </w:r>
    </w:p>
    <w:p>
      <w:pPr>
        <w:spacing w:before="0" w:after="0"/>
        <w:ind w:firstLine="69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cron запускает задачу из домашнего каталога пользователя,</w:t>
      </w:r>
    </w:p>
    <w:p>
      <w:pPr>
        <w:spacing w:before="0"/>
        <w:ind w:firstLine="69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нельзя полагаться на текущую директорию, лучше использовать абсолютные пути</w:t>
      </w:r>
    </w:p>
    <w:p>
      <w:pPr>
        <w:numPr>
          <w:ilvl w:val="0"/>
          <w:numId w:val="11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Перезапустите службу nginx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 2. Проверьте статус службы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 3. Убедитесь, что служба активна и работает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sudo systemctl restart nginx</w:t>
        <w:br/>
        <w:t>sudo system ctl status nginx</w:t>
        <w:br/>
        <w:t>sudo system ctl is-active nginx</w:t>
      </w:r>
    </w:p>
    <w:p>
      <w:pPr>
        <w:numPr>
          <w:ilvl w:val="0"/>
          <w:numId w:val="12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Покажите все текущие переменные окружения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 переменную PATH и запишите её значение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Объясните, почему в cron окружение отличается от интерактивной сессии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env</w:t>
      </w:r>
    </w:p>
    <w:p>
      <w:pPr>
        <w:ind w:left="141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echo $PATH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Cron выполняет задачи в упрощённом окружении, игнорируя файлы инициализации оболочки. Из-за этого в нём короткий PATH, нет ваших алиасов и пользовательских переменных. Именно поэтому скрипт отлично работает вручную, но под cron выдаёт ошибку — он просто не находит привычные команды или полагается на переменные, которые не были заданы.</w:t>
      </w:r>
    </w:p>
    <w:p>
      <w:pPr>
        <w:numPr>
          <w:ilvl w:val="0"/>
          <w:numId w:val="13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Запустите трассировку системных вызовов для процесса 5678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Ограничьте вывод последними 20 строками для анализа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Объясните, что означает состояние «D» в выводе ps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sudo strace -p 5678 -o /tmp/strace.out</w:t>
        <w:br/>
        <w:t>tail -20 /tmp/strace.out</w:t>
      </w:r>
      <w:r>
        <w:br/>
      </w: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непрерываемый сон (обычно ожидание дискового I/O)процесс нельзя завершить обычным signal до завершения операции</w:t>
      </w:r>
    </w:p>
    <w:p>
      <w:pPr>
        <w:numPr>
          <w:ilvl w:val="0"/>
          <w:numId w:val="14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Покажите использование памяти с колонкой available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Объясните разницу между free и available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Определите, действительно ли есть нехватка памяти</w:t>
        <w:br/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FF00"/>
          <w:sz w:val="23"/>
          <w:szCs w:val="23"/>
        </w:rPr>
        <w:t>free — совсем свободная RAM</w:t>
        <w:br/>
        <w:t>available — память, которую можно выделить приложениям без проблем</w:t>
        <w:br/>
        <w:t>если available мало и swap активно используется — память действительно заканчивается</w:t>
      </w:r>
    </w:p>
    <w:p>
      <w:pPr>
        <w:numPr>
          <w:ilvl w:val="0"/>
          <w:numId w:val="15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Напишите строку crontab для этой задачи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Объясните каждое поле расписания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Укажите, как проверить, что задача добавлена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*/30 9-18 * * 1-5 /opt/scripts/clean.sh</w:t>
        <w:br/>
      </w:r>
    </w:p>
    <w:p>
      <w:pPr>
        <w:ind w:left="1416"/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FF00"/>
          <w:sz w:val="23"/>
          <w:szCs w:val="23"/>
        </w:rPr>
        <w:t>*/30 — каждые 30 минут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9-18 — часы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— любой день месяца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— любой месяц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1-5 — будни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FF00"/>
          <w:sz w:val="23"/>
          <w:szCs w:val="23"/>
        </w:rPr>
        <w:t>crontab –l</w:t>
      </w:r>
    </w:p>
    <w:p>
      <w:pPr>
        <w:numPr>
          <w:ilvl w:val="0"/>
          <w:numId w:val="16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Проверьте текущее использование swap и доступной памяти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Убедитесь, что available RAM достаточно для работающих процессов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>3. Отключите swap, проверьте состояние, включите обратно</w:t>
      </w:r>
    </w:p>
    <w:p>
      <w:pPr>
        <w:ind w:firstLine="69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free -h</w:t>
      </w:r>
    </w:p>
    <w:p>
      <w:pPr>
        <w:ind w:firstLine="69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sudo swapoff -a</w:t>
      </w:r>
    </w:p>
    <w:p>
      <w:pPr>
        <w:ind w:firstLine="69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free -h</w:t>
      </w:r>
    </w:p>
    <w:p>
      <w:pPr>
        <w:ind w:firstLine="69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sudo swapon -a</w:t>
      </w:r>
    </w:p>
    <w:p>
      <w:pPr>
        <w:ind w:firstLine="69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перед swapoff нужно убедиться, что available RAM больше объёма используемого swap</w:t>
      </w:r>
    </w:p>
    <w:p>
      <w:pPr>
        <w:numPr>
          <w:ilvl w:val="0"/>
          <w:numId w:val="17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Покажите историю установки/обновления пакетов за последние 7 дней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Найдите, какие пакеты были обновлены вчера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Предложите команду для отката конкретного пакета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за 7 дней:grep "Start-Date" /var/log/apt/history.log</w:t>
      </w:r>
    </w:p>
    <w:p>
      <w:pPr>
        <w:ind w:left="141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вчера:grep "$(date --date='yesterday' '+%Y-%m-%d')" /var/log/apt/history.log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откат:sudo apt install package=version</w:t>
      </w:r>
    </w:p>
    <w:p>
      <w:pPr>
        <w:numPr>
          <w:ilvl w:val="0"/>
          <w:numId w:val="18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Запустите мониторинг с записью истории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Объясните, как просмотреть данные за вчерашний день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Укажите, где хранятся логи atop по умолчанию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sudo atop -w /var/log/atop/atop.log 60</w:t>
      </w:r>
    </w:p>
    <w:p>
      <w:pPr>
        <w:ind w:left="141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atop -r /var/log/atop/atop_YYYYMMDD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/var/log/atop/</w:t>
      </w:r>
    </w:p>
    <w:p>
      <w:pPr>
        <w:numPr>
          <w:ilvl w:val="0"/>
          <w:numId w:val="19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Запустите скрипт (любой) с трассировкой и подсчётом статистики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Запишите количество вызовов и общее время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strace -c ./myscript.sh</w:t>
      </w:r>
    </w:p>
    <w:p>
      <w:pPr>
        <w:numPr>
          <w:ilvl w:val="0"/>
          <w:numId w:val="20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Найдите топ-5 процессов по количеству открытых файлов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Для каждого процесса покажите PID и количество FD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Объясните, чем опасна утечка дескрипторов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lsof | awk '{print $2}' | sort | uniq -c | sort -rn | head -5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опасность: исчерпание лимита FD, ошибки "Too many open files", утечки памяти и зависания</w:t>
      </w:r>
    </w:p>
    <w:p>
      <w:pPr>
        <w:numPr>
          <w:ilvl w:val="0"/>
          <w:numId w:val="21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Включите автозапуск службы postgresql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Проверьте, что служба включена в автозагрузку </w:t>
      </w:r>
      <w:r>
        <w:rPr>
          <w:sz w:val="24"/>
          <w:szCs w:val="24"/>
        </w:rPr>
        <w:br/>
        <w:tab/>
      </w: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3. Объясните разницу между enable и start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sudo systemctl enable postgresql</w:t>
      </w:r>
    </w:p>
    <w:p>
      <w:pPr>
        <w:ind w:left="1416"/>
        <w:rPr>
          <w:rFonts w:ascii="Times New Roman" w:eastAsia="Times New Roman" w:hAnsi="Times New Roman" w:cs="Times New Roman"/>
          <w:color w:val="00FF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sudo systemctl is-enabled postgresql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enable — включает автозапуск при загрузке, </w:t>
      </w: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start — запускает службу прямо сейчас</w:t>
      </w:r>
    </w:p>
    <w:p>
      <w:pPr>
        <w:numPr>
          <w:ilvl w:val="0"/>
          <w:numId w:val="22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Найдите файлы .conf, изменённые за последние 2 дня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Для каждого файла покажите размер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Отсортируйте результат по размеру (убывание)</w:t>
      </w:r>
    </w:p>
    <w:p>
      <w:pPr>
        <w:ind w:firstLine="708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find / -type f -name "*.conf" -mtime -2 -printf "%s %p\n" 2&gt;/dev/null | sort -rn</w:t>
      </w:r>
    </w:p>
    <w:p>
      <w:pPr>
        <w:pStyle w:val="ListParagraph"/>
        <w:spacing w:before="240" w:after="240"/>
        <w:ind w:firstLine="708"/>
        <w:rPr>
          <w:sz w:val="24"/>
          <w:szCs w:val="24"/>
        </w:rPr>
      </w:pPr>
    </w:p>
    <w:p>
      <w:pPr>
        <w:numPr>
          <w:ilvl w:val="0"/>
          <w:numId w:val="23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Найдите файлы, содержащие заданную строку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 2. Выведите только имена файлов (без содержимого)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 3. Предложите команду для подсчёта количества совпадений в каждом файле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sudo grep -rl "authentication failure" /var/log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подсчет: sudo grep -rc "authentication failure" /var/log</w:t>
      </w:r>
    </w:p>
    <w:p>
      <w:pPr>
        <w:numPr>
          <w:ilvl w:val="0"/>
          <w:numId w:val="24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>Задание: 1. Покажите использование дискового про</w:t>
      </w:r>
      <w:r>
        <w:t>странства для указанных каталогов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Объясните разницу между df и du для этой задачи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df -h /var/lib/mysql /backupdu -sh /var/lib/mysql /backup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t>df показывает использование файловой системы, du показывает размер конкретных каталогов</w:t>
      </w:r>
    </w:p>
    <w:p>
      <w:pPr>
        <w:numPr>
          <w:ilvl w:val="0"/>
          <w:numId w:val="25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Проверьте Load Average и объясните, является ли он нормальным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 топ-3 процесса по потреблению ресурсов</w:t>
      </w:r>
    </w:p>
    <w:p>
      <w:pPr>
        <w:ind w:left="1416"/>
      </w:pPr>
      <w:r>
        <w:rPr>
          <w:rFonts w:ascii="Arial" w:eastAsia="Arial" w:hAnsi="Arial" w:cs="Arial"/>
          <w:color w:val="00FF00"/>
        </w:rPr>
        <w:t>uptime</w:t>
      </w:r>
    </w:p>
    <w:p>
      <w:pPr>
        <w:ind w:left="1416"/>
      </w:pPr>
      <w:r>
        <w:rPr>
          <w:rFonts w:ascii="Arial" w:eastAsia="Arial" w:hAnsi="Arial" w:cs="Arial"/>
          <w:color w:val="00FF00"/>
          <w:sz w:val="23"/>
          <w:szCs w:val="23"/>
        </w:rPr>
        <w:t>при 4 ядрах LA=8.5 означает перегрузку, нагрузка превышает число CPU примерно в 2 раза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top​</w:t>
      </w:r>
    </w:p>
    <w:p>
      <w:pPr>
        <w:pStyle w:val="ListParagraph"/>
        <w:spacing w:before="240" w:after="240"/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 </w:t>
      </w:r>
    </w:p>
    <w:p>
      <w:pPr>
        <w:spacing w:before="240" w:after="240"/>
      </w:pPr>
    </w:p>
    <w:sectPr>
      <w:pgSz w:w="11906" w:h="16838"/>
      <w:pgMar w:top="1440" w:right="1440" w:bottom="1440" w:left="1440" w:header="720" w:footer="72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multilevel"/>
    <w:tmpl w:val="00000003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multilevel"/>
    <w:tmpl w:val="0000000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multilevel"/>
    <w:tmpl w:val="00000005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0000006"/>
    <w:multiLevelType w:val="multilevel"/>
    <w:tmpl w:val="0000000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0000007"/>
    <w:multiLevelType w:val="multilevel"/>
    <w:tmpl w:val="00000007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0000008"/>
    <w:multiLevelType w:val="multilevel"/>
    <w:tmpl w:val="0000000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0000009"/>
    <w:multiLevelType w:val="multilevel"/>
    <w:tmpl w:val="00000009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000000A"/>
    <w:multiLevelType w:val="multilevel"/>
    <w:tmpl w:val="0000000A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0000000B"/>
    <w:multiLevelType w:val="multilevel"/>
    <w:tmpl w:val="0000000B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000000C"/>
    <w:multiLevelType w:val="multilevel"/>
    <w:tmpl w:val="0000000C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000000D"/>
    <w:multiLevelType w:val="multilevel"/>
    <w:tmpl w:val="0000000D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000000E"/>
    <w:multiLevelType w:val="multilevel"/>
    <w:tmpl w:val="0000000E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000000F"/>
    <w:multiLevelType w:val="multilevel"/>
    <w:tmpl w:val="0000000F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0000010"/>
    <w:multiLevelType w:val="multilevel"/>
    <w:tmpl w:val="00000010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00000011"/>
    <w:multiLevelType w:val="multilevel"/>
    <w:tmpl w:val="00000011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0000012"/>
    <w:multiLevelType w:val="multilevel"/>
    <w:tmpl w:val="00000012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0000013"/>
    <w:multiLevelType w:val="multilevel"/>
    <w:tmpl w:val="00000013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0000014"/>
    <w:multiLevelType w:val="multilevel"/>
    <w:tmpl w:val="00000014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0000015"/>
    <w:multiLevelType w:val="multilevel"/>
    <w:tmpl w:val="00000015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00000016"/>
    <w:multiLevelType w:val="multilevel"/>
    <w:tmpl w:val="00000016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0000017"/>
    <w:multiLevelType w:val="multilevel"/>
    <w:tmpl w:val="00000017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00000018"/>
    <w:multiLevelType w:val="multilevel"/>
    <w:tmpl w:val="00000018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00000019"/>
    <w:multiLevelType w:val="multilevel"/>
    <w:tmpl w:val="00000019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</w:style>
  <w:style w:type="paragraph" w:customStyle="1" w:styleId="ListParagraph">
    <w:name w:val="List_Paragraph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5</Pages>
  <Words>962</Words>
  <Characters>5851</Characters>
  <Application>Microsoft Office Word</Application>
  <DocSecurity>0</DocSecurity>
  <Lines>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